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17FEF" w14:textId="77777777" w:rsidR="001F2399" w:rsidRPr="001F2399" w:rsidRDefault="001F2399" w:rsidP="001F2399">
      <w:pPr>
        <w:widowControl w:val="0"/>
        <w:autoSpaceDE w:val="0"/>
        <w:autoSpaceDN w:val="0"/>
        <w:adjustRightInd w:val="0"/>
        <w:rPr>
          <w:rFonts w:ascii="Helvetica Neue" w:hAnsi="Helvetica Neue" w:cs="Helvetica Neue"/>
          <w:b/>
          <w:color w:val="353535"/>
        </w:rPr>
      </w:pPr>
      <w:r w:rsidRPr="001F2399">
        <w:rPr>
          <w:rFonts w:ascii="Helvetica Neue" w:hAnsi="Helvetica Neue" w:cs="Helvetica Neue"/>
          <w:b/>
          <w:color w:val="353535"/>
        </w:rPr>
        <w:t>Steps to Create a Django project:</w:t>
      </w:r>
    </w:p>
    <w:p w14:paraId="78F5D0E2" w14:textId="77777777" w:rsidR="001F2399" w:rsidRDefault="001F2399" w:rsidP="001F2399">
      <w:pPr>
        <w:widowControl w:val="0"/>
        <w:autoSpaceDE w:val="0"/>
        <w:autoSpaceDN w:val="0"/>
        <w:adjustRightInd w:val="0"/>
        <w:rPr>
          <w:rFonts w:ascii="Helvetica Neue" w:hAnsi="Helvetica Neue" w:cs="Helvetica Neue"/>
          <w:color w:val="353535"/>
        </w:rPr>
      </w:pPr>
      <w:r w:rsidRPr="001F2399">
        <w:rPr>
          <w:rFonts w:ascii="Helvetica Neue" w:hAnsi="Helvetica Neue" w:cs="Helvetica Neue"/>
          <w:color w:val="353535"/>
        </w:rPr>
        <w:drawing>
          <wp:inline distT="0" distB="0" distL="0" distR="0" wp14:anchorId="17E2537F" wp14:editId="60A9DD71">
            <wp:extent cx="5943600" cy="3726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26180"/>
                    </a:xfrm>
                    <a:prstGeom prst="rect">
                      <a:avLst/>
                    </a:prstGeom>
                  </pic:spPr>
                </pic:pic>
              </a:graphicData>
            </a:graphic>
          </wp:inline>
        </w:drawing>
      </w:r>
      <w:bookmarkStart w:id="0" w:name="_GoBack"/>
      <w:bookmarkEnd w:id="0"/>
    </w:p>
    <w:p w14:paraId="095B5EDF" w14:textId="77777777" w:rsidR="001F2399" w:rsidRPr="001F2399" w:rsidRDefault="001F2399" w:rsidP="001F2399">
      <w:pPr>
        <w:widowControl w:val="0"/>
        <w:autoSpaceDE w:val="0"/>
        <w:autoSpaceDN w:val="0"/>
        <w:adjustRightInd w:val="0"/>
        <w:rPr>
          <w:rFonts w:ascii="Helvetica Neue" w:hAnsi="Helvetica Neue" w:cs="Helvetica Neue"/>
          <w:b/>
          <w:color w:val="353535"/>
        </w:rPr>
      </w:pPr>
      <w:r w:rsidRPr="001F2399">
        <w:rPr>
          <w:rFonts w:ascii="Helvetica Neue" w:hAnsi="Helvetica Neue" w:cs="Helvetica Neue"/>
          <w:b/>
          <w:color w:val="353535"/>
        </w:rPr>
        <w:t>Cheat Sheet</w:t>
      </w:r>
    </w:p>
    <w:p w14:paraId="115352BA"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 xml:space="preserve">Activate virtual environment: </w:t>
      </w:r>
      <w:r>
        <w:rPr>
          <w:rFonts w:ascii="Helvetica Neue" w:hAnsi="Helvetica Neue" w:cs="Helvetica Neue"/>
          <w:color w:val="353535"/>
        </w:rPr>
        <w:t>source /Users/catherinebose/Desktop/CodingDojo/PythonDojo/myEnvironments/djangoEnv/bin/activate</w:t>
      </w:r>
    </w:p>
    <w:p w14:paraId="44996883"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django</w:t>
      </w:r>
      <w:proofErr w:type="spellEnd"/>
      <w:r>
        <w:rPr>
          <w:rFonts w:ascii="Helvetica Neue" w:hAnsi="Helvetica Neue" w:cs="Helvetica Neue"/>
          <w:color w:val="353535"/>
        </w:rPr>
        <w:t xml:space="preserve">-admin </w:t>
      </w:r>
      <w:proofErr w:type="spellStart"/>
      <w:r>
        <w:rPr>
          <w:rFonts w:ascii="Helvetica Neue" w:hAnsi="Helvetica Neue" w:cs="Helvetica Neue"/>
          <w:color w:val="353535"/>
        </w:rPr>
        <w:t>startproject</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myFirstDjangoTemplates</w:t>
      </w:r>
      <w:proofErr w:type="spellEnd"/>
    </w:p>
    <w:p w14:paraId="4C4B333E"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 xml:space="preserve">cd </w:t>
      </w:r>
      <w:proofErr w:type="spellStart"/>
      <w:r>
        <w:rPr>
          <w:rFonts w:ascii="Helvetica Neue" w:hAnsi="Helvetica Neue" w:cs="Helvetica Neue"/>
          <w:color w:val="353535"/>
        </w:rPr>
        <w:t>myFirstDjangoTemplates</w:t>
      </w:r>
      <w:proofErr w:type="spellEnd"/>
    </w:p>
    <w:p w14:paraId="7BF9C090"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mkdir</w:t>
      </w:r>
      <w:proofErr w:type="spellEnd"/>
      <w:r>
        <w:rPr>
          <w:rFonts w:ascii="Helvetica Neue" w:hAnsi="Helvetica Neue" w:cs="Helvetica Neue"/>
          <w:color w:val="353535"/>
        </w:rPr>
        <w:t xml:space="preserve"> apps</w:t>
      </w:r>
    </w:p>
    <w:p w14:paraId="375D5BDC"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cd apps</w:t>
      </w:r>
    </w:p>
    <w:p w14:paraId="1399D107"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touch __init__.py</w:t>
      </w:r>
    </w:p>
    <w:p w14:paraId="0EF4C5AC"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python</w:t>
      </w:r>
      <w:proofErr w:type="gramStart"/>
      <w:r>
        <w:rPr>
          <w:rFonts w:ascii="Helvetica Neue" w:hAnsi="Helvetica Neue" w:cs="Helvetica Neue"/>
          <w:color w:val="353535"/>
        </w:rPr>
        <w:t xml:space="preserve"> ..</w:t>
      </w:r>
      <w:proofErr w:type="gramEnd"/>
      <w:r>
        <w:rPr>
          <w:rFonts w:ascii="Helvetica Neue" w:hAnsi="Helvetica Neue" w:cs="Helvetica Neue"/>
          <w:color w:val="353535"/>
        </w:rPr>
        <w:t xml:space="preserve">/manage.py </w:t>
      </w:r>
      <w:proofErr w:type="spellStart"/>
      <w:r>
        <w:rPr>
          <w:rFonts w:ascii="Helvetica Neue" w:hAnsi="Helvetica Neue" w:cs="Helvetica Neue"/>
          <w:color w:val="353535"/>
        </w:rPr>
        <w:t>startapp</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first_app</w:t>
      </w:r>
      <w:proofErr w:type="spellEnd"/>
    </w:p>
    <w:p w14:paraId="5F501FF0"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 xml:space="preserve">cd </w:t>
      </w:r>
      <w:proofErr w:type="spellStart"/>
      <w:r>
        <w:rPr>
          <w:rFonts w:ascii="Helvetica Neue" w:hAnsi="Helvetica Neue" w:cs="Helvetica Neue"/>
          <w:color w:val="353535"/>
        </w:rPr>
        <w:t>first_app</w:t>
      </w:r>
      <w:proofErr w:type="spellEnd"/>
      <w:r>
        <w:rPr>
          <w:rFonts w:ascii="Helvetica Neue" w:hAnsi="Helvetica Neue" w:cs="Helvetica Neue"/>
          <w:color w:val="353535"/>
        </w:rPr>
        <w:t>/</w:t>
      </w:r>
    </w:p>
    <w:p w14:paraId="1FE62CD4"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touch urls.py</w:t>
      </w:r>
    </w:p>
    <w:p w14:paraId="5C529768"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b/>
          <w:bCs/>
          <w:color w:val="353535"/>
        </w:rPr>
      </w:pPr>
      <w:r>
        <w:rPr>
          <w:rFonts w:ascii="Helvetica Neue" w:hAnsi="Helvetica Neue" w:cs="Helvetica Neue"/>
          <w:color w:val="353535"/>
        </w:rPr>
        <w:t xml:space="preserve"> Go to settings.py INSTALLED_APPS = [   </w:t>
      </w:r>
      <w:r>
        <w:rPr>
          <w:rFonts w:ascii="Helvetica Neue" w:hAnsi="Helvetica Neue" w:cs="Helvetica Neue"/>
          <w:b/>
          <w:bCs/>
          <w:color w:val="353535"/>
        </w:rPr>
        <w:t xml:space="preserve">  '</w:t>
      </w:r>
      <w:proofErr w:type="spellStart"/>
      <w:proofErr w:type="gramStart"/>
      <w:r>
        <w:rPr>
          <w:rFonts w:ascii="Helvetica Neue" w:hAnsi="Helvetica Neue" w:cs="Helvetica Neue"/>
          <w:b/>
          <w:bCs/>
          <w:color w:val="353535"/>
        </w:rPr>
        <w:t>apps.first</w:t>
      </w:r>
      <w:proofErr w:type="gramEnd"/>
      <w:r>
        <w:rPr>
          <w:rFonts w:ascii="Helvetica Neue" w:hAnsi="Helvetica Neue" w:cs="Helvetica Neue"/>
          <w:b/>
          <w:bCs/>
          <w:color w:val="353535"/>
        </w:rPr>
        <w:t>_app</w:t>
      </w:r>
      <w:proofErr w:type="spellEnd"/>
      <w:r>
        <w:rPr>
          <w:rFonts w:ascii="Helvetica Neue" w:hAnsi="Helvetica Neue" w:cs="Helvetica Neue"/>
          <w:b/>
          <w:bCs/>
          <w:color w:val="353535"/>
        </w:rPr>
        <w:t>', ### added this line!</w:t>
      </w:r>
    </w:p>
    <w:p w14:paraId="67875B2D" w14:textId="77777777" w:rsidR="001F2399" w:rsidRDefault="001F2399" w:rsidP="001F2399">
      <w:pPr>
        <w:widowControl w:val="0"/>
        <w:numPr>
          <w:ilvl w:val="0"/>
          <w:numId w:val="10"/>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Now open main/urls.py in your text editor. We're going to modify this document in order to use routes from our </w:t>
      </w:r>
      <w:proofErr w:type="spellStart"/>
      <w:r>
        <w:rPr>
          <w:rFonts w:ascii="Helvetica Neue" w:hAnsi="Helvetica Neue" w:cs="Helvetica Neue"/>
          <w:color w:val="353535"/>
        </w:rPr>
        <w:t>first_app</w:t>
      </w:r>
      <w:proofErr w:type="spellEnd"/>
      <w:r>
        <w:rPr>
          <w:rFonts w:ascii="Helvetica Neue" w:hAnsi="Helvetica Neue" w:cs="Helvetica Neue"/>
          <w:color w:val="353535"/>
        </w:rPr>
        <w:t>:</w:t>
      </w:r>
    </w:p>
    <w:p w14:paraId="4EC1CADA"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Modify that file, so it looks like this:</w:t>
      </w:r>
    </w:p>
    <w:p w14:paraId="7B8FF08C"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from </w:t>
      </w:r>
      <w:proofErr w:type="spellStart"/>
      <w:proofErr w:type="gramStart"/>
      <w:r>
        <w:rPr>
          <w:rFonts w:ascii="Helvetica Neue" w:hAnsi="Helvetica Neue" w:cs="Helvetica Neue"/>
          <w:color w:val="353535"/>
        </w:rPr>
        <w:t>django.conf</w:t>
      </w:r>
      <w:proofErr w:type="gramEnd"/>
      <w:r>
        <w:rPr>
          <w:rFonts w:ascii="Helvetica Neue" w:hAnsi="Helvetica Neue" w:cs="Helvetica Neue"/>
          <w:color w:val="353535"/>
        </w:rPr>
        <w:t>.urls</w:t>
      </w:r>
      <w:proofErr w:type="spellEnd"/>
      <w:r>
        <w:rPr>
          <w:rFonts w:ascii="Helvetica Neue" w:hAnsi="Helvetica Neue" w:cs="Helvetica Neue"/>
          <w:color w:val="353535"/>
        </w:rPr>
        <w:t xml:space="preserve"> import </w:t>
      </w:r>
      <w:proofErr w:type="spellStart"/>
      <w:r>
        <w:rPr>
          <w:rFonts w:ascii="Helvetica Neue" w:hAnsi="Helvetica Neue" w:cs="Helvetica Neue"/>
          <w:color w:val="353535"/>
        </w:rPr>
        <w:t>url</w:t>
      </w:r>
      <w:proofErr w:type="spellEnd"/>
      <w:r>
        <w:rPr>
          <w:rFonts w:ascii="Helvetica Neue" w:hAnsi="Helvetica Neue" w:cs="Helvetica Neue"/>
          <w:color w:val="353535"/>
        </w:rPr>
        <w:t xml:space="preserve">, </w:t>
      </w:r>
      <w:r>
        <w:rPr>
          <w:rFonts w:ascii="Helvetica Neue" w:hAnsi="Helvetica Neue" w:cs="Helvetica Neue"/>
          <w:b/>
          <w:bCs/>
          <w:color w:val="353535"/>
        </w:rPr>
        <w:t>include</w:t>
      </w:r>
      <w:r>
        <w:rPr>
          <w:rFonts w:ascii="Helvetica Neue" w:hAnsi="Helvetica Neue" w:cs="Helvetica Neue"/>
          <w:color w:val="353535"/>
        </w:rPr>
        <w:t xml:space="preserve"> # Notice we added include</w:t>
      </w:r>
    </w:p>
    <w:p w14:paraId="5C0C258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from </w:t>
      </w:r>
      <w:proofErr w:type="spellStart"/>
      <w:proofErr w:type="gramStart"/>
      <w:r>
        <w:rPr>
          <w:rFonts w:ascii="Helvetica Neue" w:hAnsi="Helvetica Neue" w:cs="Helvetica Neue"/>
          <w:color w:val="353535"/>
        </w:rPr>
        <w:t>django.contrib</w:t>
      </w:r>
      <w:proofErr w:type="spellEnd"/>
      <w:proofErr w:type="gramEnd"/>
      <w:r>
        <w:rPr>
          <w:rFonts w:ascii="Helvetica Neue" w:hAnsi="Helvetica Neue" w:cs="Helvetica Neue"/>
          <w:color w:val="353535"/>
        </w:rPr>
        <w:t xml:space="preserve"> import admin</w:t>
      </w:r>
    </w:p>
    <w:p w14:paraId="59082021"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r>
        <w:rPr>
          <w:rFonts w:ascii="Helvetica Neue" w:hAnsi="Helvetica Neue" w:cs="Helvetica Neue"/>
          <w:color w:val="353535"/>
        </w:rPr>
        <w:t>urlpatterns</w:t>
      </w:r>
      <w:proofErr w:type="spellEnd"/>
      <w:r>
        <w:rPr>
          <w:rFonts w:ascii="Helvetica Neue" w:hAnsi="Helvetica Neue" w:cs="Helvetica Neue"/>
          <w:color w:val="353535"/>
        </w:rPr>
        <w:t xml:space="preserve"> = [</w:t>
      </w:r>
    </w:p>
    <w:p w14:paraId="27C57066"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b/>
          <w:bCs/>
          <w:color w:val="353535"/>
        </w:rPr>
        <w:t>url</w:t>
      </w:r>
      <w:proofErr w:type="spellEnd"/>
      <w:r>
        <w:rPr>
          <w:rFonts w:ascii="Helvetica Neue" w:hAnsi="Helvetica Neue" w:cs="Helvetica Neue"/>
          <w:b/>
          <w:bCs/>
          <w:color w:val="353535"/>
        </w:rPr>
        <w:t>(</w:t>
      </w:r>
      <w:proofErr w:type="gramEnd"/>
      <w:r>
        <w:rPr>
          <w:rFonts w:ascii="Helvetica Neue" w:hAnsi="Helvetica Neue" w:cs="Helvetica Neue"/>
          <w:b/>
          <w:bCs/>
          <w:color w:val="353535"/>
        </w:rPr>
        <w:t>r'^', include('</w:t>
      </w:r>
      <w:proofErr w:type="spellStart"/>
      <w:r>
        <w:rPr>
          <w:rFonts w:ascii="Helvetica Neue" w:hAnsi="Helvetica Neue" w:cs="Helvetica Neue"/>
          <w:b/>
          <w:bCs/>
          <w:color w:val="353535"/>
        </w:rPr>
        <w:t>apps.first_app.urls</w:t>
      </w:r>
      <w:proofErr w:type="spellEnd"/>
      <w:r>
        <w:rPr>
          <w:rFonts w:ascii="Helvetica Neue" w:hAnsi="Helvetica Neue" w:cs="Helvetica Neue"/>
          <w:b/>
          <w:bCs/>
          <w:color w:val="353535"/>
        </w:rPr>
        <w:t>')) #</w:t>
      </w:r>
      <w:r>
        <w:rPr>
          <w:rFonts w:ascii="Helvetica Neue" w:hAnsi="Helvetica Neue" w:cs="Helvetica Neue"/>
          <w:color w:val="353535"/>
        </w:rPr>
        <w:t xml:space="preserve"> And now we use the include function to pull in our </w:t>
      </w:r>
      <w:proofErr w:type="spellStart"/>
      <w:r>
        <w:rPr>
          <w:rFonts w:ascii="Helvetica Neue" w:hAnsi="Helvetica Neue" w:cs="Helvetica Neue"/>
          <w:color w:val="353535"/>
        </w:rPr>
        <w:t>first_app.urls</w:t>
      </w:r>
      <w:proofErr w:type="spellEnd"/>
      <w:r>
        <w:rPr>
          <w:rFonts w:ascii="Helvetica Neue" w:hAnsi="Helvetica Neue" w:cs="Helvetica Neue"/>
          <w:color w:val="353535"/>
        </w:rPr>
        <w:t>...</w:t>
      </w:r>
    </w:p>
    <w:p w14:paraId="5C75CDCC"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2E64F5A9" w14:textId="77777777" w:rsidR="001F2399" w:rsidRDefault="001F2399" w:rsidP="001F2399">
      <w:pPr>
        <w:widowControl w:val="0"/>
        <w:numPr>
          <w:ilvl w:val="0"/>
          <w:numId w:val="11"/>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lastRenderedPageBreak/>
        <w:t>Open urls.py in your text editor. Add the code below:</w:t>
      </w:r>
    </w:p>
    <w:p w14:paraId="7231131B"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i/>
          <w:iCs/>
          <w:color w:val="353535"/>
          <w:sz w:val="28"/>
          <w:szCs w:val="28"/>
        </w:rPr>
        <w:t>apps/first_app/urls.py</w:t>
      </w:r>
    </w:p>
    <w:p w14:paraId="5FB6F448"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from </w:t>
      </w:r>
      <w:proofErr w:type="spellStart"/>
      <w:proofErr w:type="gramStart"/>
      <w:r>
        <w:rPr>
          <w:rFonts w:ascii="Helvetica Neue" w:hAnsi="Helvetica Neue" w:cs="Helvetica Neue"/>
          <w:color w:val="353535"/>
        </w:rPr>
        <w:t>django.conf</w:t>
      </w:r>
      <w:proofErr w:type="gramEnd"/>
      <w:r>
        <w:rPr>
          <w:rFonts w:ascii="Helvetica Neue" w:hAnsi="Helvetica Neue" w:cs="Helvetica Neue"/>
          <w:color w:val="353535"/>
        </w:rPr>
        <w:t>.urls</w:t>
      </w:r>
      <w:proofErr w:type="spellEnd"/>
      <w:r>
        <w:rPr>
          <w:rFonts w:ascii="Helvetica Neue" w:hAnsi="Helvetica Neue" w:cs="Helvetica Neue"/>
          <w:color w:val="353535"/>
        </w:rPr>
        <w:t xml:space="preserve"> import </w:t>
      </w:r>
      <w:proofErr w:type="spellStart"/>
      <w:r>
        <w:rPr>
          <w:rFonts w:ascii="Helvetica Neue" w:hAnsi="Helvetica Neue" w:cs="Helvetica Neue"/>
          <w:color w:val="353535"/>
        </w:rPr>
        <w:t>url</w:t>
      </w:r>
      <w:proofErr w:type="spellEnd"/>
    </w:p>
    <w:p w14:paraId="08C66991"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gramStart"/>
      <w:r>
        <w:rPr>
          <w:rFonts w:ascii="Helvetica Neue" w:hAnsi="Helvetica Neue" w:cs="Helvetica Neue"/>
          <w:color w:val="353535"/>
        </w:rPr>
        <w:t>from .</w:t>
      </w:r>
      <w:proofErr w:type="gramEnd"/>
      <w:r>
        <w:rPr>
          <w:rFonts w:ascii="Helvetica Neue" w:hAnsi="Helvetica Neue" w:cs="Helvetica Neue"/>
          <w:color w:val="353535"/>
        </w:rPr>
        <w:t xml:space="preserve"> import views           # This line is new!</w:t>
      </w:r>
    </w:p>
    <w:p w14:paraId="3ECC995F"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r>
        <w:rPr>
          <w:rFonts w:ascii="Helvetica Neue" w:hAnsi="Helvetica Neue" w:cs="Helvetica Neue"/>
          <w:color w:val="353535"/>
        </w:rPr>
        <w:t>urlpatterns</w:t>
      </w:r>
      <w:proofErr w:type="spellEnd"/>
      <w:r>
        <w:rPr>
          <w:rFonts w:ascii="Helvetica Neue" w:hAnsi="Helvetica Neue" w:cs="Helvetica Neue"/>
          <w:color w:val="353535"/>
        </w:rPr>
        <w:t xml:space="preserve"> = [</w:t>
      </w:r>
    </w:p>
    <w:p w14:paraId="4A24A61B"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url</w:t>
      </w:r>
      <w:proofErr w:type="spellEnd"/>
      <w:r>
        <w:rPr>
          <w:rFonts w:ascii="Helvetica Neue" w:hAnsi="Helvetica Neue" w:cs="Helvetica Neue"/>
          <w:color w:val="353535"/>
        </w:rPr>
        <w:t>(</w:t>
      </w:r>
      <w:proofErr w:type="gramEnd"/>
      <w:r>
        <w:rPr>
          <w:rFonts w:ascii="Helvetica Neue" w:hAnsi="Helvetica Neue" w:cs="Helvetica Neue"/>
          <w:color w:val="353535"/>
        </w:rPr>
        <w:t xml:space="preserve">r'^$', </w:t>
      </w:r>
      <w:proofErr w:type="spellStart"/>
      <w:r>
        <w:rPr>
          <w:rFonts w:ascii="Helvetica Neue" w:hAnsi="Helvetica Neue" w:cs="Helvetica Neue"/>
          <w:color w:val="353535"/>
        </w:rPr>
        <w:t>views.index</w:t>
      </w:r>
      <w:proofErr w:type="spellEnd"/>
      <w:r>
        <w:rPr>
          <w:rFonts w:ascii="Helvetica Neue" w:hAnsi="Helvetica Neue" w:cs="Helvetica Neue"/>
          <w:color w:val="353535"/>
        </w:rPr>
        <w:t>)     # This line has changed!</w:t>
      </w:r>
    </w:p>
    <w:p w14:paraId="7B05366B"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12059432"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13.Let’s build our first views function, </w:t>
      </w:r>
      <w:r>
        <w:rPr>
          <w:rFonts w:ascii="Helvetica Neue" w:hAnsi="Helvetica Neue" w:cs="Helvetica Neue"/>
          <w:b/>
          <w:bCs/>
          <w:color w:val="353535"/>
        </w:rPr>
        <w:t>index</w:t>
      </w:r>
      <w:r>
        <w:rPr>
          <w:rFonts w:ascii="Helvetica Neue" w:hAnsi="Helvetica Neue" w:cs="Helvetica Neue"/>
          <w:color w:val="353535"/>
        </w:rPr>
        <w:t>, inside of </w:t>
      </w:r>
      <w:r>
        <w:rPr>
          <w:rFonts w:ascii="Helvetica Neue" w:hAnsi="Helvetica Neue" w:cs="Helvetica Neue"/>
          <w:b/>
          <w:bCs/>
          <w:color w:val="353535"/>
        </w:rPr>
        <w:t>views</w:t>
      </w:r>
      <w:r>
        <w:rPr>
          <w:rFonts w:ascii="Helvetica Neue" w:hAnsi="Helvetica Neue" w:cs="Helvetica Neue"/>
          <w:color w:val="353535"/>
        </w:rPr>
        <w:t>:</w:t>
      </w:r>
    </w:p>
    <w:p w14:paraId="7B12F63C" w14:textId="77777777" w:rsidR="001F2399" w:rsidRDefault="001F2399" w:rsidP="001F2399">
      <w:pPr>
        <w:widowControl w:val="0"/>
        <w:autoSpaceDE w:val="0"/>
        <w:autoSpaceDN w:val="0"/>
        <w:adjustRightInd w:val="0"/>
        <w:rPr>
          <w:rFonts w:ascii="Helvetica Neue" w:hAnsi="Helvetica Neue" w:cs="Helvetica Neue"/>
          <w:i/>
          <w:iCs/>
          <w:color w:val="353535"/>
        </w:rPr>
      </w:pPr>
      <w:r>
        <w:rPr>
          <w:rFonts w:ascii="Helvetica Neue" w:hAnsi="Helvetica Neue" w:cs="Helvetica Neue"/>
          <w:i/>
          <w:iCs/>
          <w:color w:val="353535"/>
        </w:rPr>
        <w:t>apps/first_app/views.py</w:t>
      </w:r>
    </w:p>
    <w:p w14:paraId="217D6538"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from </w:t>
      </w:r>
      <w:proofErr w:type="spellStart"/>
      <w:proofErr w:type="gramStart"/>
      <w:r>
        <w:rPr>
          <w:rFonts w:ascii="Helvetica Neue" w:hAnsi="Helvetica Neue" w:cs="Helvetica Neue"/>
          <w:color w:val="353535"/>
        </w:rPr>
        <w:t>django.shortcuts</w:t>
      </w:r>
      <w:proofErr w:type="spellEnd"/>
      <w:proofErr w:type="gramEnd"/>
      <w:r>
        <w:rPr>
          <w:rFonts w:ascii="Helvetica Neue" w:hAnsi="Helvetica Neue" w:cs="Helvetica Neue"/>
          <w:color w:val="353535"/>
        </w:rPr>
        <w:t xml:space="preserve"> import render, </w:t>
      </w:r>
      <w:proofErr w:type="spellStart"/>
      <w:r>
        <w:rPr>
          <w:rFonts w:ascii="Helvetica Neue" w:hAnsi="Helvetica Neue" w:cs="Helvetica Neue"/>
          <w:color w:val="353535"/>
        </w:rPr>
        <w:t>HttpResponse</w:t>
      </w:r>
      <w:proofErr w:type="spellEnd"/>
      <w:r>
        <w:rPr>
          <w:rFonts w:ascii="Helvetica Neue" w:hAnsi="Helvetica Neue" w:cs="Helvetica Neue"/>
          <w:color w:val="353535"/>
        </w:rPr>
        <w:t>, redirect</w:t>
      </w:r>
    </w:p>
    <w:p w14:paraId="62A0CDEA"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 the index function is called when root is visited</w:t>
      </w:r>
    </w:p>
    <w:p w14:paraId="4E08692B"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r>
        <w:rPr>
          <w:rFonts w:ascii="Helvetica Neue" w:hAnsi="Helvetica Neue" w:cs="Helvetica Neue"/>
          <w:color w:val="353535"/>
        </w:rPr>
        <w:t>def</w:t>
      </w:r>
      <w:proofErr w:type="spellEnd"/>
      <w:r>
        <w:rPr>
          <w:rFonts w:ascii="Helvetica Neue" w:hAnsi="Helvetica Neue" w:cs="Helvetica Neue"/>
          <w:color w:val="353535"/>
        </w:rPr>
        <w:t xml:space="preserve"> index(request):</w:t>
      </w:r>
    </w:p>
    <w:p w14:paraId="33B76453"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response = "Hello, I am your first request!"</w:t>
      </w:r>
    </w:p>
    <w:p w14:paraId="1D90857E"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return </w:t>
      </w:r>
      <w:proofErr w:type="spellStart"/>
      <w:r>
        <w:rPr>
          <w:rFonts w:ascii="Helvetica Neue" w:hAnsi="Helvetica Neue" w:cs="Helvetica Neue"/>
          <w:color w:val="353535"/>
        </w:rPr>
        <w:t>HttpResponse</w:t>
      </w:r>
      <w:proofErr w:type="spellEnd"/>
      <w:r>
        <w:rPr>
          <w:rFonts w:ascii="Helvetica Neue" w:hAnsi="Helvetica Neue" w:cs="Helvetica Neue"/>
          <w:color w:val="353535"/>
        </w:rPr>
        <w:t>(response)</w:t>
      </w:r>
    </w:p>
    <w:p w14:paraId="4C5DF53C"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14.Go to your main folder and run python</w:t>
      </w:r>
      <w:r>
        <w:rPr>
          <w:rFonts w:ascii="Helvetica Neue" w:hAnsi="Helvetica Neue" w:cs="Helvetica Neue"/>
          <w:b/>
          <w:bCs/>
          <w:color w:val="353535"/>
        </w:rPr>
        <w:t xml:space="preserve"> manage.py </w:t>
      </w:r>
      <w:proofErr w:type="spellStart"/>
      <w:r>
        <w:rPr>
          <w:rFonts w:ascii="Helvetica Neue" w:hAnsi="Helvetica Neue" w:cs="Helvetica Neue"/>
          <w:b/>
          <w:bCs/>
          <w:color w:val="353535"/>
        </w:rPr>
        <w:t>runserver</w:t>
      </w:r>
      <w:proofErr w:type="spellEnd"/>
      <w:r>
        <w:rPr>
          <w:rFonts w:ascii="Helvetica Neue" w:hAnsi="Helvetica Neue" w:cs="Helvetica Neue"/>
          <w:b/>
          <w:bCs/>
          <w:color w:val="353535"/>
        </w:rPr>
        <w:t> </w:t>
      </w:r>
      <w:r>
        <w:rPr>
          <w:rFonts w:ascii="Helvetica Neue" w:hAnsi="Helvetica Neue" w:cs="Helvetica Neue"/>
          <w:color w:val="353535"/>
        </w:rPr>
        <w:t xml:space="preserve">from the terminal. </w:t>
      </w:r>
      <w:r>
        <w:rPr>
          <w:rFonts w:ascii="Helvetica Neue" w:hAnsi="Helvetica Neue" w:cs="Helvetica Neue"/>
          <w:b/>
          <w:bCs/>
          <w:color w:val="353535"/>
        </w:rPr>
        <w:t>Then proceed to localhost:8000.</w:t>
      </w:r>
      <w:r>
        <w:rPr>
          <w:rFonts w:ascii="Helvetica Neue" w:hAnsi="Helvetica Neue" w:cs="Helvetica Neue"/>
          <w:color w:val="353535"/>
        </w:rPr>
        <w:t xml:space="preserve"> You should see a simple page congratulating you on a Django-powered page. Stop the server now (ctrl-C) before moving on to the next step.</w:t>
      </w:r>
    </w:p>
    <w:p w14:paraId="4B95DD0E"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15.Examples of Regular Expression</w:t>
      </w:r>
    </w:p>
    <w:p w14:paraId="4F4E4F41" w14:textId="77777777" w:rsidR="001F2399" w:rsidRDefault="001F2399" w:rsidP="001F2399">
      <w:pPr>
        <w:widowControl w:val="0"/>
        <w:numPr>
          <w:ilvl w:val="0"/>
          <w:numId w:val="12"/>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\d+)$', </w:t>
      </w:r>
      <w:proofErr w:type="spellStart"/>
      <w:r>
        <w:rPr>
          <w:rFonts w:ascii="Helvetica Neue" w:hAnsi="Helvetica Neue" w:cs="Helvetica Neue"/>
          <w:color w:val="353535"/>
        </w:rPr>
        <w:t>views.show</w:t>
      </w:r>
      <w:proofErr w:type="spellEnd"/>
      <w:r>
        <w:rPr>
          <w:rFonts w:ascii="Helvetica Neue" w:hAnsi="Helvetica Neue" w:cs="Helvetica Neue"/>
          <w:color w:val="353535"/>
        </w:rPr>
        <w:t>)</w:t>
      </w:r>
    </w:p>
    <w:p w14:paraId="0A436368" w14:textId="77777777" w:rsidR="001F2399" w:rsidRDefault="001F2399" w:rsidP="001F2399">
      <w:pPr>
        <w:widowControl w:val="0"/>
        <w:numPr>
          <w:ilvl w:val="0"/>
          <w:numId w:val="12"/>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\w+)$', </w:t>
      </w:r>
      <w:proofErr w:type="spellStart"/>
      <w:r>
        <w:rPr>
          <w:rFonts w:ascii="Helvetica Neue" w:hAnsi="Helvetica Neue" w:cs="Helvetica Neue"/>
          <w:color w:val="353535"/>
        </w:rPr>
        <w:t>views.show_word</w:t>
      </w:r>
      <w:proofErr w:type="spellEnd"/>
      <w:r>
        <w:rPr>
          <w:rFonts w:ascii="Helvetica Neue" w:hAnsi="Helvetica Neue" w:cs="Helvetica Neue"/>
          <w:color w:val="353535"/>
        </w:rPr>
        <w:t>)</w:t>
      </w:r>
    </w:p>
    <w:p w14:paraId="56494ABF" w14:textId="77777777" w:rsidR="001F2399" w:rsidRDefault="001F2399" w:rsidP="001F2399">
      <w:pPr>
        <w:widowControl w:val="0"/>
        <w:numPr>
          <w:ilvl w:val="0"/>
          <w:numId w:val="12"/>
        </w:numPr>
        <w:autoSpaceDE w:val="0"/>
        <w:autoSpaceDN w:val="0"/>
        <w:adjustRightInd w:val="0"/>
        <w:ind w:left="0" w:firstLine="0"/>
        <w:rPr>
          <w:rFonts w:ascii="Helvetica Neue" w:hAnsi="Helvetica Neue" w:cs="Helvetica Neue"/>
          <w:color w:val="353535"/>
        </w:rPr>
      </w:pPr>
      <w:proofErr w:type="spellStart"/>
      <w:proofErr w:type="gramStart"/>
      <w:r>
        <w:rPr>
          <w:rFonts w:ascii="Helvetica Neue" w:hAnsi="Helvetica Neue" w:cs="Helvetica Neue"/>
          <w:color w:val="353535"/>
        </w:rPr>
        <w:t>url</w:t>
      </w:r>
      <w:proofErr w:type="spellEnd"/>
      <w:r>
        <w:rPr>
          <w:rFonts w:ascii="Helvetica Neue" w:hAnsi="Helvetica Neue" w:cs="Helvetica Neue"/>
          <w:color w:val="353535"/>
        </w:rPr>
        <w:t>(</w:t>
      </w:r>
      <w:proofErr w:type="spellStart"/>
      <w:proofErr w:type="gramEnd"/>
      <w:r>
        <w:rPr>
          <w:rFonts w:ascii="Helvetica Neue" w:hAnsi="Helvetica Neue" w:cs="Helvetica Neue"/>
          <w:color w:val="353535"/>
        </w:rPr>
        <w:t>r'^articles</w:t>
      </w:r>
      <w:proofErr w:type="spellEnd"/>
      <w:r>
        <w:rPr>
          <w:rFonts w:ascii="Helvetica Neue" w:hAnsi="Helvetica Neue" w:cs="Helvetica Neue"/>
          <w:color w:val="353535"/>
        </w:rPr>
        <w:t>/2003/$', views.special_case_2003)</w:t>
      </w:r>
    </w:p>
    <w:p w14:paraId="54C5638B" w14:textId="77777777" w:rsidR="001F2399" w:rsidRDefault="001F2399" w:rsidP="001F2399">
      <w:pPr>
        <w:widowControl w:val="0"/>
        <w:numPr>
          <w:ilvl w:val="0"/>
          <w:numId w:val="12"/>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[0-9]{4})$', </w:t>
      </w:r>
      <w:proofErr w:type="spellStart"/>
      <w:r>
        <w:rPr>
          <w:rFonts w:ascii="Helvetica Neue" w:hAnsi="Helvetica Neue" w:cs="Helvetica Neue"/>
          <w:color w:val="353535"/>
        </w:rPr>
        <w:t>views.year_archive</w:t>
      </w:r>
      <w:proofErr w:type="spellEnd"/>
      <w:r>
        <w:rPr>
          <w:rFonts w:ascii="Helvetica Neue" w:hAnsi="Helvetica Neue" w:cs="Helvetica Neue"/>
          <w:color w:val="353535"/>
        </w:rPr>
        <w:t>)</w:t>
      </w:r>
    </w:p>
    <w:p w14:paraId="3388A363" w14:textId="77777777" w:rsidR="001F2399" w:rsidRDefault="001F2399" w:rsidP="001F2399">
      <w:pPr>
        <w:widowControl w:val="0"/>
        <w:numPr>
          <w:ilvl w:val="0"/>
          <w:numId w:val="12"/>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[0-9]{4})/(?P[0-9]{2}$', </w:t>
      </w:r>
      <w:proofErr w:type="spellStart"/>
      <w:r>
        <w:rPr>
          <w:rFonts w:ascii="Helvetica Neue" w:hAnsi="Helvetica Neue" w:cs="Helvetica Neue"/>
          <w:color w:val="353535"/>
        </w:rPr>
        <w:t>views.month_archive</w:t>
      </w:r>
      <w:proofErr w:type="spellEnd"/>
    </w:p>
    <w:p w14:paraId="1BF0E947" w14:textId="77777777" w:rsidR="001F2399" w:rsidRDefault="001F2399" w:rsidP="001F2399">
      <w:pPr>
        <w:widowControl w:val="0"/>
        <w:autoSpaceDE w:val="0"/>
        <w:autoSpaceDN w:val="0"/>
        <w:adjustRightInd w:val="0"/>
        <w:rPr>
          <w:rFonts w:ascii="Helvetica Neue" w:hAnsi="Helvetica Neue" w:cs="Helvetica Neue"/>
          <w:i/>
          <w:iCs/>
          <w:color w:val="353535"/>
        </w:rPr>
      </w:pPr>
    </w:p>
    <w:p w14:paraId="04321A3E" w14:textId="77777777" w:rsidR="001F2399" w:rsidRDefault="001F2399" w:rsidP="001F2399">
      <w:pPr>
        <w:widowControl w:val="0"/>
        <w:autoSpaceDE w:val="0"/>
        <w:autoSpaceDN w:val="0"/>
        <w:adjustRightInd w:val="0"/>
        <w:rPr>
          <w:rFonts w:ascii="Helvetica Neue" w:hAnsi="Helvetica Neue" w:cs="Helvetica Neue"/>
          <w:color w:val="353535"/>
        </w:rPr>
      </w:pPr>
    </w:p>
    <w:p w14:paraId="11258103"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Django installation is smooth sailing:</w:t>
      </w:r>
    </w:p>
    <w:p w14:paraId="66D30450" w14:textId="77777777" w:rsidR="001F2399" w:rsidRDefault="001F2399" w:rsidP="001F2399">
      <w:pPr>
        <w:widowControl w:val="0"/>
        <w:autoSpaceDE w:val="0"/>
        <w:autoSpaceDN w:val="0"/>
        <w:adjustRightInd w:val="0"/>
        <w:rPr>
          <w:rFonts w:ascii="Helvetica Neue" w:hAnsi="Helvetica Neue" w:cs="Helvetica Neue"/>
          <w:b/>
          <w:bCs/>
          <w:color w:val="353535"/>
          <w:sz w:val="34"/>
          <w:szCs w:val="34"/>
        </w:rPr>
      </w:pPr>
      <w:r>
        <w:rPr>
          <w:rFonts w:ascii="Helvetica Neue" w:hAnsi="Helvetica Neue" w:cs="Helvetica Neue"/>
          <w:b/>
          <w:bCs/>
          <w:color w:val="353535"/>
          <w:sz w:val="34"/>
          <w:szCs w:val="34"/>
        </w:rPr>
        <w:t>Step 1</w:t>
      </w:r>
    </w:p>
    <w:p w14:paraId="4859620E"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Create a virtual environment in your virtual environment folder.</w:t>
      </w:r>
    </w:p>
    <w:p w14:paraId="281389A1"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1.If you're using Mac:</w:t>
      </w:r>
    </w:p>
    <w:p w14:paraId="1093B777"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xml:space="preserve">&gt; </w:t>
      </w:r>
      <w:proofErr w:type="spellStart"/>
      <w:r>
        <w:rPr>
          <w:rFonts w:ascii="Helvetica Neue" w:hAnsi="Helvetica Neue" w:cs="Helvetica Neue"/>
          <w:b/>
          <w:bCs/>
          <w:color w:val="353535"/>
        </w:rPr>
        <w:t>virtualenv</w:t>
      </w:r>
      <w:proofErr w:type="spellEnd"/>
      <w:r>
        <w:rPr>
          <w:rFonts w:ascii="Helvetica Neue" w:hAnsi="Helvetica Neue" w:cs="Helvetica Neue"/>
          <w:b/>
          <w:bCs/>
          <w:color w:val="353535"/>
        </w:rPr>
        <w:t xml:space="preserve"> </w:t>
      </w:r>
      <w:proofErr w:type="spellStart"/>
      <w:r>
        <w:rPr>
          <w:rFonts w:ascii="Helvetica Neue" w:hAnsi="Helvetica Neue" w:cs="Helvetica Neue"/>
          <w:b/>
          <w:bCs/>
          <w:color w:val="353535"/>
        </w:rPr>
        <w:t>djangoEnv</w:t>
      </w:r>
      <w:proofErr w:type="spellEnd"/>
    </w:p>
    <w:p w14:paraId="0DF1F8C5"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xml:space="preserve">&gt; source </w:t>
      </w:r>
      <w:proofErr w:type="spellStart"/>
      <w:r>
        <w:rPr>
          <w:rFonts w:ascii="Helvetica Neue" w:hAnsi="Helvetica Neue" w:cs="Helvetica Neue"/>
          <w:b/>
          <w:bCs/>
          <w:color w:val="353535"/>
        </w:rPr>
        <w:t>djangoEnv</w:t>
      </w:r>
      <w:proofErr w:type="spellEnd"/>
      <w:r>
        <w:rPr>
          <w:rFonts w:ascii="Helvetica Neue" w:hAnsi="Helvetica Neue" w:cs="Helvetica Neue"/>
          <w:b/>
          <w:bCs/>
          <w:color w:val="353535"/>
        </w:rPr>
        <w:t>/bin/activate</w:t>
      </w:r>
    </w:p>
    <w:p w14:paraId="16E15B4F"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w:t>
      </w:r>
      <w:proofErr w:type="spellStart"/>
      <w:r>
        <w:rPr>
          <w:rFonts w:ascii="Helvetica Neue" w:hAnsi="Helvetica Neue" w:cs="Helvetica Neue"/>
          <w:b/>
          <w:bCs/>
          <w:color w:val="353535"/>
        </w:rPr>
        <w:t>djangoEnv</w:t>
      </w:r>
      <w:proofErr w:type="spellEnd"/>
      <w:r>
        <w:rPr>
          <w:rFonts w:ascii="Helvetica Neue" w:hAnsi="Helvetica Neue" w:cs="Helvetica Neue"/>
          <w:b/>
          <w:bCs/>
          <w:color w:val="353535"/>
        </w:rPr>
        <w:t>)&gt;pip install Django==1.10</w:t>
      </w:r>
    </w:p>
    <w:p w14:paraId="5E78B2F3" w14:textId="77777777" w:rsidR="001F2399" w:rsidRDefault="001F2399" w:rsidP="001F2399">
      <w:pPr>
        <w:widowControl w:val="0"/>
        <w:autoSpaceDE w:val="0"/>
        <w:autoSpaceDN w:val="0"/>
        <w:adjustRightInd w:val="0"/>
        <w:rPr>
          <w:rFonts w:ascii="Helvetica Neue" w:hAnsi="Helvetica Neue" w:cs="Helvetica Neue"/>
          <w:color w:val="353535"/>
        </w:rPr>
      </w:pPr>
    </w:p>
    <w:p w14:paraId="5775F888"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If you're using a PC:</w:t>
      </w:r>
    </w:p>
    <w:p w14:paraId="63CC5498"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&gt; python -m </w:t>
      </w:r>
      <w:proofErr w:type="spellStart"/>
      <w:r>
        <w:rPr>
          <w:rFonts w:ascii="Helvetica Neue" w:hAnsi="Helvetica Neue" w:cs="Helvetica Neue"/>
          <w:color w:val="353535"/>
        </w:rPr>
        <w:t>virtualenv</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djangoEnv</w:t>
      </w:r>
      <w:proofErr w:type="spellEnd"/>
    </w:p>
    <w:p w14:paraId="30D6273B"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&gt; call </w:t>
      </w:r>
      <w:proofErr w:type="spellStart"/>
      <w:r>
        <w:rPr>
          <w:rFonts w:ascii="Helvetica Neue" w:hAnsi="Helvetica Neue" w:cs="Helvetica Neue"/>
          <w:color w:val="353535"/>
        </w:rPr>
        <w:t>djangoEnv</w:t>
      </w:r>
      <w:proofErr w:type="spellEnd"/>
      <w:r>
        <w:rPr>
          <w:rFonts w:ascii="Helvetica Neue" w:hAnsi="Helvetica Neue" w:cs="Helvetica Neue"/>
          <w:color w:val="353535"/>
        </w:rPr>
        <w:t>/scripts/activate</w:t>
      </w:r>
    </w:p>
    <w:p w14:paraId="22ABDE5F"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w:t>
      </w:r>
      <w:proofErr w:type="spellStart"/>
      <w:r>
        <w:rPr>
          <w:rFonts w:ascii="Helvetica Neue" w:hAnsi="Helvetica Neue" w:cs="Helvetica Neue"/>
          <w:color w:val="353535"/>
        </w:rPr>
        <w:t>djangoEnv</w:t>
      </w:r>
      <w:proofErr w:type="spellEnd"/>
      <w:r>
        <w:rPr>
          <w:rFonts w:ascii="Helvetica Neue" w:hAnsi="Helvetica Neue" w:cs="Helvetica Neue"/>
          <w:color w:val="353535"/>
        </w:rPr>
        <w:t xml:space="preserve">)&gt;pip install </w:t>
      </w:r>
      <w:proofErr w:type="spellStart"/>
      <w:r>
        <w:rPr>
          <w:rFonts w:ascii="Helvetica Neue" w:hAnsi="Helvetica Neue" w:cs="Helvetica Neue"/>
          <w:color w:val="353535"/>
        </w:rPr>
        <w:t>django</w:t>
      </w:r>
      <w:proofErr w:type="spellEnd"/>
    </w:p>
    <w:p w14:paraId="367EB77B" w14:textId="77777777" w:rsidR="001F2399" w:rsidRDefault="001F2399" w:rsidP="001F2399">
      <w:pPr>
        <w:widowControl w:val="0"/>
        <w:numPr>
          <w:ilvl w:val="0"/>
          <w:numId w:val="1"/>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 xml:space="preserve">Activate virtual environment: </w:t>
      </w:r>
      <w:r>
        <w:rPr>
          <w:rFonts w:ascii="Helvetica Neue" w:hAnsi="Helvetica Neue" w:cs="Helvetica Neue"/>
          <w:color w:val="353535"/>
        </w:rPr>
        <w:t>source /Users/catherinebose/Desktop/CodingDojo/PythonDojo/myEnvironments/djangoEnv/bin/activate</w:t>
      </w:r>
    </w:p>
    <w:p w14:paraId="3651C2C6"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Step 2</w:t>
      </w:r>
    </w:p>
    <w:p w14:paraId="79A9FEA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Now whenever you want to do a Django project, you will be activating this same </w:t>
      </w:r>
      <w:proofErr w:type="spellStart"/>
      <w:r>
        <w:rPr>
          <w:rFonts w:ascii="Helvetica Neue" w:hAnsi="Helvetica Neue" w:cs="Helvetica Neue"/>
          <w:color w:val="353535"/>
        </w:rPr>
        <w:t>virtualenv</w:t>
      </w:r>
      <w:proofErr w:type="spellEnd"/>
      <w:r>
        <w:rPr>
          <w:rFonts w:ascii="Helvetica Neue" w:hAnsi="Helvetica Neue" w:cs="Helvetica Neue"/>
          <w:color w:val="353535"/>
        </w:rPr>
        <w:t>.</w:t>
      </w:r>
    </w:p>
    <w:p w14:paraId="099ADC2F" w14:textId="77777777" w:rsidR="001F2399" w:rsidRDefault="001F2399" w:rsidP="001F2399">
      <w:pPr>
        <w:widowControl w:val="0"/>
        <w:autoSpaceDE w:val="0"/>
        <w:autoSpaceDN w:val="0"/>
        <w:adjustRightInd w:val="0"/>
        <w:rPr>
          <w:rFonts w:ascii="Helvetica Neue" w:hAnsi="Helvetica Neue" w:cs="Helvetica Neue"/>
          <w:b/>
          <w:bCs/>
          <w:color w:val="353535"/>
          <w:sz w:val="34"/>
          <w:szCs w:val="34"/>
        </w:rPr>
      </w:pPr>
      <w:r>
        <w:rPr>
          <w:rFonts w:ascii="Helvetica Neue" w:hAnsi="Helvetica Neue" w:cs="Helvetica Neue"/>
          <w:b/>
          <w:bCs/>
          <w:color w:val="353535"/>
          <w:sz w:val="34"/>
          <w:szCs w:val="34"/>
        </w:rPr>
        <w:t>Creating a project</w:t>
      </w:r>
    </w:p>
    <w:p w14:paraId="14FD9B4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Let's make a project! Navigate to a location where you want to create your project (e.g. either your desktop folder or your user folder). We need to do a little set-up work to get our Django project up and running:</w:t>
      </w:r>
    </w:p>
    <w:p w14:paraId="603A4F46" w14:textId="77777777" w:rsidR="001F2399" w:rsidRDefault="001F2399" w:rsidP="001F2399">
      <w:pPr>
        <w:widowControl w:val="0"/>
        <w:autoSpaceDE w:val="0"/>
        <w:autoSpaceDN w:val="0"/>
        <w:adjustRightInd w:val="0"/>
        <w:rPr>
          <w:rFonts w:ascii="Helvetica Neue" w:hAnsi="Helvetica Neue" w:cs="Helvetica Neue"/>
          <w:b/>
          <w:bCs/>
          <w:color w:val="353535"/>
        </w:rPr>
      </w:pPr>
      <w:proofErr w:type="gramStart"/>
      <w:r>
        <w:rPr>
          <w:rFonts w:ascii="Helvetica Neue" w:hAnsi="Helvetica Neue" w:cs="Helvetica Neue"/>
          <w:color w:val="353535"/>
        </w:rPr>
        <w:t xml:space="preserve">1  </w:t>
      </w:r>
      <w:r>
        <w:rPr>
          <w:rFonts w:ascii="Helvetica Neue" w:hAnsi="Helvetica Neue" w:cs="Helvetica Neue"/>
          <w:b/>
          <w:bCs/>
          <w:color w:val="353535"/>
        </w:rPr>
        <w:t>&gt;</w:t>
      </w:r>
      <w:proofErr w:type="gramEnd"/>
      <w:r>
        <w:rPr>
          <w:rFonts w:ascii="Helvetica Neue" w:hAnsi="Helvetica Neue" w:cs="Helvetica Neue"/>
          <w:b/>
          <w:bCs/>
          <w:color w:val="353535"/>
        </w:rPr>
        <w:t xml:space="preserve"> </w:t>
      </w:r>
      <w:proofErr w:type="spellStart"/>
      <w:r>
        <w:rPr>
          <w:rFonts w:ascii="Helvetica Neue" w:hAnsi="Helvetica Neue" w:cs="Helvetica Neue"/>
          <w:b/>
          <w:bCs/>
          <w:color w:val="353535"/>
        </w:rPr>
        <w:t>django</w:t>
      </w:r>
      <w:proofErr w:type="spellEnd"/>
      <w:r>
        <w:rPr>
          <w:rFonts w:ascii="Helvetica Neue" w:hAnsi="Helvetica Neue" w:cs="Helvetica Neue"/>
          <w:b/>
          <w:bCs/>
          <w:color w:val="353535"/>
        </w:rPr>
        <w:t xml:space="preserve">-admin </w:t>
      </w:r>
      <w:proofErr w:type="spellStart"/>
      <w:r>
        <w:rPr>
          <w:rFonts w:ascii="Helvetica Neue" w:hAnsi="Helvetica Neue" w:cs="Helvetica Neue"/>
          <w:b/>
          <w:bCs/>
          <w:color w:val="353535"/>
        </w:rPr>
        <w:t>startproject</w:t>
      </w:r>
      <w:proofErr w:type="spellEnd"/>
      <w:r>
        <w:rPr>
          <w:rFonts w:ascii="Helvetica Neue" w:hAnsi="Helvetica Neue" w:cs="Helvetica Neue"/>
          <w:b/>
          <w:bCs/>
          <w:color w:val="353535"/>
        </w:rPr>
        <w:t xml:space="preserve"> main</w:t>
      </w:r>
    </w:p>
    <w:p w14:paraId="38002CE3" w14:textId="77777777" w:rsidR="001F2399" w:rsidRDefault="001F2399" w:rsidP="001F2399">
      <w:pPr>
        <w:widowControl w:val="0"/>
        <w:autoSpaceDE w:val="0"/>
        <w:autoSpaceDN w:val="0"/>
        <w:adjustRightInd w:val="0"/>
        <w:rPr>
          <w:rFonts w:ascii="Helvetica Neue" w:hAnsi="Helvetica Neue" w:cs="Helvetica Neue"/>
          <w:color w:val="353535"/>
        </w:rPr>
      </w:pPr>
    </w:p>
    <w:p w14:paraId="79C6CEFD"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This is going to create the main project for us, from which we’re going to have to do a few small set-up things before we can really get going:</w:t>
      </w:r>
    </w:p>
    <w:p w14:paraId="5AFFA789"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NOTE: All our videos are using bash, but to use the same commands on Windows Command Prompt, the analogous command for </w:t>
      </w:r>
      <w:r>
        <w:rPr>
          <w:rFonts w:ascii="Helvetica Neue" w:hAnsi="Helvetica Neue" w:cs="Helvetica Neue"/>
          <w:b/>
          <w:bCs/>
          <w:color w:val="353535"/>
        </w:rPr>
        <w:t>touch</w:t>
      </w:r>
      <w:r>
        <w:rPr>
          <w:rFonts w:ascii="Helvetica Neue" w:hAnsi="Helvetica Neue" w:cs="Helvetica Neue"/>
          <w:color w:val="353535"/>
        </w:rPr>
        <w:t> is </w:t>
      </w:r>
      <w:proofErr w:type="spellStart"/>
      <w:r>
        <w:rPr>
          <w:rFonts w:ascii="Helvetica Neue" w:hAnsi="Helvetica Neue" w:cs="Helvetica Neue"/>
          <w:b/>
          <w:bCs/>
          <w:color w:val="353535"/>
        </w:rPr>
        <w:t>nul</w:t>
      </w:r>
      <w:proofErr w:type="spellEnd"/>
      <w:r>
        <w:rPr>
          <w:rFonts w:ascii="Helvetica Neue" w:hAnsi="Helvetica Neue" w:cs="Helvetica Neue"/>
          <w:b/>
          <w:bCs/>
          <w:color w:val="353535"/>
        </w:rPr>
        <w:t>&gt;</w:t>
      </w:r>
    </w:p>
    <w:p w14:paraId="1CCB14B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Navigate into the main directory that you just created. At this point you could run "python manage.py </w:t>
      </w:r>
      <w:proofErr w:type="spellStart"/>
      <w:r>
        <w:rPr>
          <w:rFonts w:ascii="Helvetica Neue" w:hAnsi="Helvetica Neue" w:cs="Helvetica Neue"/>
          <w:color w:val="353535"/>
        </w:rPr>
        <w:t>runserver</w:t>
      </w:r>
      <w:proofErr w:type="spellEnd"/>
      <w:r>
        <w:rPr>
          <w:rFonts w:ascii="Helvetica Neue" w:hAnsi="Helvetica Neue" w:cs="Helvetica Neue"/>
          <w:color w:val="353535"/>
        </w:rPr>
        <w:t>" and take a look at what your development server delivers to the browser.</w:t>
      </w:r>
    </w:p>
    <w:p w14:paraId="35E60061"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color w:val="353535"/>
        </w:rPr>
        <w:t xml:space="preserve"> 2</w:t>
      </w:r>
      <w:r>
        <w:rPr>
          <w:rFonts w:ascii="Helvetica Neue" w:hAnsi="Helvetica Neue" w:cs="Helvetica Neue"/>
          <w:b/>
          <w:bCs/>
          <w:color w:val="353535"/>
        </w:rPr>
        <w:t xml:space="preserve"> &gt; cd main</w:t>
      </w:r>
    </w:p>
    <w:p w14:paraId="53A94B8D"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xml:space="preserve">  # Make a new apps directory</w:t>
      </w:r>
    </w:p>
    <w:p w14:paraId="20C4308C" w14:textId="77777777" w:rsidR="001F2399" w:rsidRDefault="001F2399" w:rsidP="001F2399">
      <w:pPr>
        <w:widowControl w:val="0"/>
        <w:autoSpaceDE w:val="0"/>
        <w:autoSpaceDN w:val="0"/>
        <w:adjustRightInd w:val="0"/>
        <w:rPr>
          <w:rFonts w:ascii="Helvetica Neue" w:hAnsi="Helvetica Neue" w:cs="Helvetica Neue"/>
          <w:b/>
          <w:bCs/>
          <w:color w:val="353535"/>
        </w:rPr>
      </w:pPr>
      <w:proofErr w:type="gramStart"/>
      <w:r>
        <w:rPr>
          <w:rFonts w:ascii="Helvetica Neue" w:hAnsi="Helvetica Neue" w:cs="Helvetica Neue"/>
          <w:b/>
          <w:bCs/>
          <w:color w:val="353535"/>
        </w:rPr>
        <w:t>3  &gt;</w:t>
      </w:r>
      <w:proofErr w:type="gramEnd"/>
      <w:r>
        <w:rPr>
          <w:rFonts w:ascii="Helvetica Neue" w:hAnsi="Helvetica Neue" w:cs="Helvetica Neue"/>
          <w:b/>
          <w:bCs/>
          <w:color w:val="353535"/>
        </w:rPr>
        <w:t xml:space="preserve"> </w:t>
      </w:r>
      <w:proofErr w:type="spellStart"/>
      <w:r>
        <w:rPr>
          <w:rFonts w:ascii="Helvetica Neue" w:hAnsi="Helvetica Neue" w:cs="Helvetica Neue"/>
          <w:b/>
          <w:bCs/>
          <w:color w:val="353535"/>
        </w:rPr>
        <w:t>mkdir</w:t>
      </w:r>
      <w:proofErr w:type="spellEnd"/>
      <w:r>
        <w:rPr>
          <w:rFonts w:ascii="Helvetica Neue" w:hAnsi="Helvetica Neue" w:cs="Helvetica Neue"/>
          <w:b/>
          <w:bCs/>
          <w:color w:val="353535"/>
        </w:rPr>
        <w:t xml:space="preserve"> apps</w:t>
      </w:r>
    </w:p>
    <w:p w14:paraId="218739E9"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xml:space="preserve">  # Navigate into apps</w:t>
      </w:r>
    </w:p>
    <w:p w14:paraId="5BC56B52"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xml:space="preserve"> 4 &gt; cd apps</w:t>
      </w:r>
    </w:p>
    <w:p w14:paraId="3FB31429" w14:textId="77777777" w:rsidR="001F2399" w:rsidRDefault="001F2399" w:rsidP="001F2399">
      <w:pPr>
        <w:widowControl w:val="0"/>
        <w:autoSpaceDE w:val="0"/>
        <w:autoSpaceDN w:val="0"/>
        <w:adjustRightInd w:val="0"/>
        <w:rPr>
          <w:rFonts w:ascii="Helvetica Neue" w:hAnsi="Helvetica Neue" w:cs="Helvetica Neue"/>
          <w:color w:val="353535"/>
        </w:rPr>
      </w:pPr>
    </w:p>
    <w:p w14:paraId="54194DE6" w14:textId="77777777" w:rsidR="001F2399" w:rsidRDefault="001F2399" w:rsidP="001F2399">
      <w:pPr>
        <w:widowControl w:val="0"/>
        <w:autoSpaceDE w:val="0"/>
        <w:autoSpaceDN w:val="0"/>
        <w:adjustRightInd w:val="0"/>
        <w:rPr>
          <w:rFonts w:ascii="Helvetica Neue" w:hAnsi="Helvetica Neue" w:cs="Helvetica Neue"/>
          <w:color w:val="353535"/>
        </w:rPr>
      </w:pPr>
    </w:p>
    <w:p w14:paraId="69CE44B2" w14:textId="77777777" w:rsidR="001F2399" w:rsidRDefault="001F2399" w:rsidP="001F2399">
      <w:pPr>
        <w:widowControl w:val="0"/>
        <w:autoSpaceDE w:val="0"/>
        <w:autoSpaceDN w:val="0"/>
        <w:adjustRightInd w:val="0"/>
        <w:rPr>
          <w:rFonts w:ascii="Helvetica Neue" w:hAnsi="Helvetica Neue" w:cs="Helvetica Neue"/>
          <w:color w:val="353535"/>
        </w:rPr>
      </w:pPr>
      <w:proofErr w:type="gramStart"/>
      <w:r>
        <w:rPr>
          <w:rFonts w:ascii="Helvetica Neue" w:hAnsi="Helvetica Neue" w:cs="Helvetica Neue"/>
          <w:color w:val="353535"/>
        </w:rPr>
        <w:t>Next</w:t>
      </w:r>
      <w:proofErr w:type="gramEnd"/>
      <w:r>
        <w:rPr>
          <w:rFonts w:ascii="Helvetica Neue" w:hAnsi="Helvetica Neue" w:cs="Helvetica Neue"/>
          <w:color w:val="353535"/>
        </w:rPr>
        <w:t xml:space="preserve"> you'll create an __init__.py file. This lets the Python interpreter know that this folder is present and may be accessed. Now, other Python modules can look in this directory and access the files and therefore the code they contain. Don't forget this step!</w:t>
      </w:r>
    </w:p>
    <w:p w14:paraId="292E6032"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Bash: (Mac, Linux)</w:t>
      </w:r>
    </w:p>
    <w:p w14:paraId="732D177B" w14:textId="77777777" w:rsidR="001F2399" w:rsidRDefault="001F2399" w:rsidP="001F2399">
      <w:pPr>
        <w:widowControl w:val="0"/>
        <w:autoSpaceDE w:val="0"/>
        <w:autoSpaceDN w:val="0"/>
        <w:adjustRightInd w:val="0"/>
        <w:rPr>
          <w:rFonts w:ascii="Helvetica Neue" w:hAnsi="Helvetica Neue" w:cs="Helvetica Neue"/>
          <w:b/>
          <w:bCs/>
          <w:color w:val="353535"/>
        </w:rPr>
      </w:pPr>
      <w:proofErr w:type="gramStart"/>
      <w:r>
        <w:rPr>
          <w:rFonts w:ascii="Helvetica Neue" w:hAnsi="Helvetica Neue" w:cs="Helvetica Neue"/>
          <w:b/>
          <w:bCs/>
          <w:color w:val="353535"/>
        </w:rPr>
        <w:t>5  &gt;</w:t>
      </w:r>
      <w:proofErr w:type="gramEnd"/>
      <w:r>
        <w:rPr>
          <w:rFonts w:ascii="Helvetica Neue" w:hAnsi="Helvetica Neue" w:cs="Helvetica Neue"/>
          <w:b/>
          <w:bCs/>
          <w:color w:val="353535"/>
        </w:rPr>
        <w:t xml:space="preserve"> touch __init__.py</w:t>
      </w:r>
    </w:p>
    <w:p w14:paraId="23EAC82A"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PCs: (Command Prompt)</w:t>
      </w:r>
    </w:p>
    <w:p w14:paraId="010DBE1E"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 xml:space="preserve">  &gt; </w:t>
      </w:r>
      <w:proofErr w:type="spellStart"/>
      <w:r>
        <w:rPr>
          <w:rFonts w:ascii="Helvetica Neue" w:hAnsi="Helvetica Neue" w:cs="Helvetica Neue"/>
          <w:b/>
          <w:bCs/>
          <w:color w:val="353535"/>
        </w:rPr>
        <w:t>nul</w:t>
      </w:r>
      <w:proofErr w:type="spellEnd"/>
      <w:r>
        <w:rPr>
          <w:rFonts w:ascii="Helvetica Neue" w:hAnsi="Helvetica Neue" w:cs="Helvetica Neue"/>
          <w:b/>
          <w:bCs/>
          <w:color w:val="353535"/>
        </w:rPr>
        <w:t>&gt; __init__.py</w:t>
      </w:r>
    </w:p>
    <w:p w14:paraId="0743239F"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Notice that when you started a project a manage.py file was automatically created. That file can be called using one of several commands to request a specific operation. Let's do that from within the apps directory to start a new app.</w:t>
      </w:r>
    </w:p>
    <w:p w14:paraId="35BA505F"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6 </w:t>
      </w:r>
      <w:r>
        <w:rPr>
          <w:rFonts w:ascii="Helvetica Neue" w:hAnsi="Helvetica Neue" w:cs="Helvetica Neue"/>
          <w:b/>
          <w:bCs/>
          <w:color w:val="353535"/>
        </w:rPr>
        <w:t>&gt; python</w:t>
      </w:r>
      <w:proofErr w:type="gramStart"/>
      <w:r>
        <w:rPr>
          <w:rFonts w:ascii="Helvetica Neue" w:hAnsi="Helvetica Neue" w:cs="Helvetica Neue"/>
          <w:b/>
          <w:bCs/>
          <w:color w:val="353535"/>
        </w:rPr>
        <w:t xml:space="preserve"> ..</w:t>
      </w:r>
      <w:proofErr w:type="gramEnd"/>
      <w:r>
        <w:rPr>
          <w:rFonts w:ascii="Helvetica Neue" w:hAnsi="Helvetica Neue" w:cs="Helvetica Neue"/>
          <w:b/>
          <w:bCs/>
          <w:color w:val="353535"/>
        </w:rPr>
        <w:t xml:space="preserve">/manage.py </w:t>
      </w:r>
      <w:proofErr w:type="spellStart"/>
      <w:r>
        <w:rPr>
          <w:rFonts w:ascii="Helvetica Neue" w:hAnsi="Helvetica Neue" w:cs="Helvetica Neue"/>
          <w:b/>
          <w:bCs/>
          <w:color w:val="353535"/>
        </w:rPr>
        <w:t>startapp</w:t>
      </w:r>
      <w:proofErr w:type="spellEnd"/>
      <w:r>
        <w:rPr>
          <w:rFonts w:ascii="Helvetica Neue" w:hAnsi="Helvetica Neue" w:cs="Helvetica Neue"/>
          <w:b/>
          <w:bCs/>
          <w:color w:val="353535"/>
        </w:rPr>
        <w:t xml:space="preserve"> </w:t>
      </w:r>
      <w:proofErr w:type="spellStart"/>
      <w:r>
        <w:rPr>
          <w:rFonts w:ascii="Helvetica Neue" w:hAnsi="Helvetica Neue" w:cs="Helvetica Neue"/>
          <w:b/>
          <w:bCs/>
          <w:color w:val="353535"/>
        </w:rPr>
        <w:t>first_app</w:t>
      </w:r>
      <w:proofErr w:type="spellEnd"/>
    </w:p>
    <w:p w14:paraId="47AA2809" w14:textId="77777777" w:rsidR="001F2399" w:rsidRDefault="001F2399" w:rsidP="001F2399">
      <w:pPr>
        <w:widowControl w:val="0"/>
        <w:autoSpaceDE w:val="0"/>
        <w:autoSpaceDN w:val="0"/>
        <w:adjustRightInd w:val="0"/>
        <w:rPr>
          <w:rFonts w:ascii="Helvetica Neue" w:hAnsi="Helvetica Neue" w:cs="Helvetica Neue"/>
          <w:color w:val="353535"/>
        </w:rPr>
      </w:pPr>
    </w:p>
    <w:p w14:paraId="65CEC96B" w14:textId="77777777" w:rsidR="001F2399" w:rsidRDefault="001F2399" w:rsidP="001F2399">
      <w:pPr>
        <w:widowControl w:val="0"/>
        <w:numPr>
          <w:ilvl w:val="0"/>
          <w:numId w:val="2"/>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By running python</w:t>
      </w:r>
      <w:proofErr w:type="gramStart"/>
      <w:r>
        <w:rPr>
          <w:rFonts w:ascii="Helvetica Neue" w:hAnsi="Helvetica Neue" w:cs="Helvetica Neue"/>
          <w:b/>
          <w:bCs/>
          <w:color w:val="353535"/>
        </w:rPr>
        <w:t xml:space="preserve"> ..</w:t>
      </w:r>
      <w:proofErr w:type="gramEnd"/>
      <w:r>
        <w:rPr>
          <w:rFonts w:ascii="Helvetica Neue" w:hAnsi="Helvetica Neue" w:cs="Helvetica Neue"/>
          <w:b/>
          <w:bCs/>
          <w:color w:val="353535"/>
        </w:rPr>
        <w:t xml:space="preserve">/manage.py </w:t>
      </w:r>
      <w:proofErr w:type="spellStart"/>
      <w:r>
        <w:rPr>
          <w:rFonts w:ascii="Helvetica Neue" w:hAnsi="Helvetica Neue" w:cs="Helvetica Neue"/>
          <w:b/>
          <w:bCs/>
          <w:color w:val="353535"/>
        </w:rPr>
        <w:t>startapp</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first_app</w:t>
      </w:r>
      <w:proofErr w:type="spellEnd"/>
      <w:r>
        <w:rPr>
          <w:rFonts w:ascii="Helvetica Neue" w:hAnsi="Helvetica Neue" w:cs="Helvetica Neue"/>
          <w:color w:val="353535"/>
        </w:rPr>
        <w:t> you've created a new app. In your apps folder – let's make sure we can use our new app. We have to do a couple more things before we can get started.</w:t>
      </w:r>
    </w:p>
    <w:p w14:paraId="4911FA2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In settings.py (this file lives inside the main directory. The main directory is alongside apps and manage.py) we are going to have to add our application to the project. That means adding </w:t>
      </w:r>
      <w:proofErr w:type="spellStart"/>
      <w:proofErr w:type="gramStart"/>
      <w:r>
        <w:rPr>
          <w:rFonts w:ascii="Helvetica Neue" w:hAnsi="Helvetica Neue" w:cs="Helvetica Neue"/>
          <w:color w:val="353535"/>
        </w:rPr>
        <w:t>apps.first</w:t>
      </w:r>
      <w:proofErr w:type="gramEnd"/>
      <w:r>
        <w:rPr>
          <w:rFonts w:ascii="Helvetica Neue" w:hAnsi="Helvetica Neue" w:cs="Helvetica Neue"/>
          <w:color w:val="353535"/>
        </w:rPr>
        <w:t>_app</w:t>
      </w:r>
      <w:proofErr w:type="spellEnd"/>
      <w:r>
        <w:rPr>
          <w:rFonts w:ascii="Helvetica Neue" w:hAnsi="Helvetica Neue" w:cs="Helvetica Neue"/>
          <w:color w:val="353535"/>
        </w:rPr>
        <w:t> to our INSTALLED_APPS list:</w:t>
      </w:r>
    </w:p>
    <w:p w14:paraId="51B622F9"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color w:val="353535"/>
        </w:rPr>
        <w:t xml:space="preserve">8. </w:t>
      </w:r>
      <w:r>
        <w:rPr>
          <w:rFonts w:ascii="Helvetica Neue" w:hAnsi="Helvetica Neue" w:cs="Helvetica Neue"/>
          <w:b/>
          <w:bCs/>
          <w:color w:val="353535"/>
        </w:rPr>
        <w:t xml:space="preserve"> # Inside main/settings.py</w:t>
      </w:r>
    </w:p>
    <w:p w14:paraId="536899E0"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INSTALLED_APPS = [</w:t>
      </w:r>
    </w:p>
    <w:p w14:paraId="6EE40408"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.admin</w:t>
      </w:r>
      <w:proofErr w:type="spellEnd"/>
      <w:r>
        <w:rPr>
          <w:rFonts w:ascii="Helvetica Neue" w:hAnsi="Helvetica Neue" w:cs="Helvetica Neue"/>
          <w:color w:val="353535"/>
        </w:rPr>
        <w:t>',</w:t>
      </w:r>
    </w:p>
    <w:p w14:paraId="3C7BA90F"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.auth</w:t>
      </w:r>
      <w:proofErr w:type="spellEnd"/>
      <w:r>
        <w:rPr>
          <w:rFonts w:ascii="Helvetica Neue" w:hAnsi="Helvetica Neue" w:cs="Helvetica Neue"/>
          <w:color w:val="353535"/>
        </w:rPr>
        <w:t>',</w:t>
      </w:r>
    </w:p>
    <w:p w14:paraId="6F116B8E"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.contenttypes</w:t>
      </w:r>
      <w:proofErr w:type="spellEnd"/>
      <w:r>
        <w:rPr>
          <w:rFonts w:ascii="Helvetica Neue" w:hAnsi="Helvetica Neue" w:cs="Helvetica Neue"/>
          <w:color w:val="353535"/>
        </w:rPr>
        <w:t>',</w:t>
      </w:r>
    </w:p>
    <w:p w14:paraId="0A580EE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.sessions</w:t>
      </w:r>
      <w:proofErr w:type="spellEnd"/>
      <w:r>
        <w:rPr>
          <w:rFonts w:ascii="Helvetica Neue" w:hAnsi="Helvetica Neue" w:cs="Helvetica Neue"/>
          <w:color w:val="353535"/>
        </w:rPr>
        <w:t>',</w:t>
      </w:r>
    </w:p>
    <w:p w14:paraId="6F3FEE4F"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.messages</w:t>
      </w:r>
      <w:proofErr w:type="spellEnd"/>
      <w:r>
        <w:rPr>
          <w:rFonts w:ascii="Helvetica Neue" w:hAnsi="Helvetica Neue" w:cs="Helvetica Neue"/>
          <w:color w:val="353535"/>
        </w:rPr>
        <w:t>',</w:t>
      </w:r>
    </w:p>
    <w:p w14:paraId="02A6305C"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.staticfiles</w:t>
      </w:r>
      <w:proofErr w:type="spellEnd"/>
      <w:r>
        <w:rPr>
          <w:rFonts w:ascii="Helvetica Neue" w:hAnsi="Helvetica Neue" w:cs="Helvetica Neue"/>
          <w:color w:val="353535"/>
        </w:rPr>
        <w:t>',</w:t>
      </w:r>
    </w:p>
    <w:p w14:paraId="3C99DD03"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75C0A0A5"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 BECOMES:</w:t>
      </w:r>
    </w:p>
    <w:p w14:paraId="79DFC1A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INSTALLED_APPS = [</w:t>
      </w:r>
    </w:p>
    <w:p w14:paraId="18149968"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8.     </w:t>
      </w:r>
      <w:r>
        <w:rPr>
          <w:rFonts w:ascii="Helvetica Neue" w:hAnsi="Helvetica Neue" w:cs="Helvetica Neue"/>
          <w:b/>
          <w:bCs/>
          <w:color w:val="353535"/>
        </w:rPr>
        <w:t xml:space="preserve">  '</w:t>
      </w:r>
      <w:proofErr w:type="spellStart"/>
      <w:proofErr w:type="gramStart"/>
      <w:r>
        <w:rPr>
          <w:rFonts w:ascii="Helvetica Neue" w:hAnsi="Helvetica Neue" w:cs="Helvetica Neue"/>
          <w:b/>
          <w:bCs/>
          <w:color w:val="353535"/>
        </w:rPr>
        <w:t>apps.first</w:t>
      </w:r>
      <w:proofErr w:type="gramEnd"/>
      <w:r>
        <w:rPr>
          <w:rFonts w:ascii="Helvetica Neue" w:hAnsi="Helvetica Neue" w:cs="Helvetica Neue"/>
          <w:b/>
          <w:bCs/>
          <w:color w:val="353535"/>
        </w:rPr>
        <w:t>_app</w:t>
      </w:r>
      <w:proofErr w:type="spellEnd"/>
      <w:r>
        <w:rPr>
          <w:rFonts w:ascii="Helvetica Neue" w:hAnsi="Helvetica Neue" w:cs="Helvetica Neue"/>
          <w:b/>
          <w:bCs/>
          <w:color w:val="353535"/>
        </w:rPr>
        <w:t>', ### added this line!</w:t>
      </w:r>
    </w:p>
    <w:p w14:paraId="694DE2C0"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.admin</w:t>
      </w:r>
      <w:proofErr w:type="spellEnd"/>
      <w:r>
        <w:rPr>
          <w:rFonts w:ascii="Helvetica Neue" w:hAnsi="Helvetica Neue" w:cs="Helvetica Neue"/>
          <w:color w:val="353535"/>
        </w:rPr>
        <w:t>',</w:t>
      </w:r>
    </w:p>
    <w:p w14:paraId="6C00D3E3"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.auth</w:t>
      </w:r>
      <w:proofErr w:type="spellEnd"/>
      <w:r>
        <w:rPr>
          <w:rFonts w:ascii="Helvetica Neue" w:hAnsi="Helvetica Neue" w:cs="Helvetica Neue"/>
          <w:color w:val="353535"/>
        </w:rPr>
        <w:t>',</w:t>
      </w:r>
    </w:p>
    <w:p w14:paraId="76CD9A22"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.contenttypes</w:t>
      </w:r>
      <w:proofErr w:type="spellEnd"/>
      <w:r>
        <w:rPr>
          <w:rFonts w:ascii="Helvetica Neue" w:hAnsi="Helvetica Neue" w:cs="Helvetica Neue"/>
          <w:color w:val="353535"/>
        </w:rPr>
        <w:t>',</w:t>
      </w:r>
    </w:p>
    <w:p w14:paraId="489EEF21"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.sessions</w:t>
      </w:r>
      <w:proofErr w:type="spellEnd"/>
      <w:r>
        <w:rPr>
          <w:rFonts w:ascii="Helvetica Neue" w:hAnsi="Helvetica Neue" w:cs="Helvetica Neue"/>
          <w:color w:val="353535"/>
        </w:rPr>
        <w:t>',</w:t>
      </w:r>
    </w:p>
    <w:p w14:paraId="1448AAAB"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.messages</w:t>
      </w:r>
      <w:proofErr w:type="spellEnd"/>
      <w:r>
        <w:rPr>
          <w:rFonts w:ascii="Helvetica Neue" w:hAnsi="Helvetica Neue" w:cs="Helvetica Neue"/>
          <w:color w:val="353535"/>
        </w:rPr>
        <w:t>',</w:t>
      </w:r>
    </w:p>
    <w:p w14:paraId="42C82841"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django.contrib</w:t>
      </w:r>
      <w:proofErr w:type="gramEnd"/>
      <w:r>
        <w:rPr>
          <w:rFonts w:ascii="Helvetica Neue" w:hAnsi="Helvetica Neue" w:cs="Helvetica Neue"/>
          <w:color w:val="353535"/>
        </w:rPr>
        <w:t>.staticfiles</w:t>
      </w:r>
      <w:proofErr w:type="spellEnd"/>
      <w:r>
        <w:rPr>
          <w:rFonts w:ascii="Helvetica Neue" w:hAnsi="Helvetica Neue" w:cs="Helvetica Neue"/>
          <w:color w:val="353535"/>
        </w:rPr>
        <w:t>',</w:t>
      </w:r>
    </w:p>
    <w:p w14:paraId="13BD200E"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598375C7" w14:textId="77777777" w:rsidR="001F2399" w:rsidRDefault="001F2399" w:rsidP="001F2399">
      <w:pPr>
        <w:widowControl w:val="0"/>
        <w:numPr>
          <w:ilvl w:val="0"/>
          <w:numId w:val="3"/>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Go to your main folder and run python</w:t>
      </w:r>
      <w:r>
        <w:rPr>
          <w:rFonts w:ascii="Helvetica Neue" w:hAnsi="Helvetica Neue" w:cs="Helvetica Neue"/>
          <w:b/>
          <w:bCs/>
          <w:color w:val="353535"/>
        </w:rPr>
        <w:t xml:space="preserve"> manage.py </w:t>
      </w:r>
      <w:proofErr w:type="spellStart"/>
      <w:r>
        <w:rPr>
          <w:rFonts w:ascii="Helvetica Neue" w:hAnsi="Helvetica Neue" w:cs="Helvetica Neue"/>
          <w:b/>
          <w:bCs/>
          <w:color w:val="353535"/>
        </w:rPr>
        <w:t>runserver</w:t>
      </w:r>
      <w:proofErr w:type="spellEnd"/>
      <w:r>
        <w:rPr>
          <w:rFonts w:ascii="Helvetica Neue" w:hAnsi="Helvetica Neue" w:cs="Helvetica Neue"/>
          <w:b/>
          <w:bCs/>
          <w:color w:val="353535"/>
        </w:rPr>
        <w:t> </w:t>
      </w:r>
      <w:r>
        <w:rPr>
          <w:rFonts w:ascii="Helvetica Neue" w:hAnsi="Helvetica Neue" w:cs="Helvetica Neue"/>
          <w:color w:val="353535"/>
        </w:rPr>
        <w:t>from the terminal. Then proceed to localhost:8000. You should see a simple page congratulating you on a Django-powered page. Stop the server now (ctrl-C) before moving on to the next step.</w:t>
      </w:r>
    </w:p>
    <w:p w14:paraId="234A3214" w14:textId="77777777" w:rsidR="001F2399" w:rsidRDefault="001F2399" w:rsidP="001F2399">
      <w:pPr>
        <w:widowControl w:val="0"/>
        <w:numPr>
          <w:ilvl w:val="0"/>
          <w:numId w:val="3"/>
        </w:numPr>
        <w:autoSpaceDE w:val="0"/>
        <w:autoSpaceDN w:val="0"/>
        <w:adjustRightInd w:val="0"/>
        <w:ind w:left="0" w:firstLine="0"/>
        <w:rPr>
          <w:rFonts w:ascii="Helvetica Neue" w:hAnsi="Helvetica Neue" w:cs="Helvetica Neue"/>
          <w:b/>
          <w:bCs/>
          <w:color w:val="353535"/>
        </w:rPr>
      </w:pPr>
      <w:r>
        <w:rPr>
          <w:rFonts w:ascii="Helvetica Neue" w:hAnsi="Helvetica Neue" w:cs="Helvetica Neue"/>
          <w:b/>
          <w:bCs/>
          <w:color w:val="353535"/>
        </w:rPr>
        <w:t>URLs</w:t>
      </w:r>
    </w:p>
    <w:p w14:paraId="706FFA7C"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 xml:space="preserve">Django's </w:t>
      </w:r>
      <w:proofErr w:type="spellStart"/>
      <w:r>
        <w:rPr>
          <w:rFonts w:ascii="Helvetica Neue" w:hAnsi="Helvetica Neue" w:cs="Helvetica Neue"/>
          <w:b/>
          <w:bCs/>
          <w:color w:val="353535"/>
          <w:sz w:val="28"/>
          <w:szCs w:val="28"/>
        </w:rPr>
        <w:t>urls</w:t>
      </w:r>
      <w:proofErr w:type="spellEnd"/>
      <w:r>
        <w:rPr>
          <w:rFonts w:ascii="Helvetica Neue" w:hAnsi="Helvetica Neue" w:cs="Helvetica Neue"/>
          <w:b/>
          <w:bCs/>
          <w:color w:val="353535"/>
          <w:sz w:val="28"/>
          <w:szCs w:val="28"/>
        </w:rPr>
        <w:t xml:space="preserve"> are the routing part of Django we talked about earlier. To make sure we're sending the right routes to our first app, we'll set up our main project's </w:t>
      </w:r>
      <w:proofErr w:type="spellStart"/>
      <w:r>
        <w:rPr>
          <w:rFonts w:ascii="Helvetica Neue" w:hAnsi="Helvetica Neue" w:cs="Helvetica Neue"/>
          <w:b/>
          <w:bCs/>
          <w:color w:val="353535"/>
          <w:sz w:val="28"/>
          <w:szCs w:val="28"/>
        </w:rPr>
        <w:t>urls</w:t>
      </w:r>
      <w:proofErr w:type="spellEnd"/>
      <w:r>
        <w:rPr>
          <w:rFonts w:ascii="Helvetica Neue" w:hAnsi="Helvetica Neue" w:cs="Helvetica Neue"/>
          <w:b/>
          <w:bCs/>
          <w:color w:val="353535"/>
          <w:sz w:val="28"/>
          <w:szCs w:val="28"/>
        </w:rPr>
        <w:t xml:space="preserve"> to make requests to our app's routing file. This file, urls.py, will be inside of our directory 'apps/</w:t>
      </w:r>
      <w:proofErr w:type="spellStart"/>
      <w:r>
        <w:rPr>
          <w:rFonts w:ascii="Helvetica Neue" w:hAnsi="Helvetica Neue" w:cs="Helvetica Neue"/>
          <w:b/>
          <w:bCs/>
          <w:color w:val="353535"/>
          <w:sz w:val="28"/>
          <w:szCs w:val="28"/>
        </w:rPr>
        <w:t>first_app</w:t>
      </w:r>
      <w:proofErr w:type="spellEnd"/>
      <w:r>
        <w:rPr>
          <w:rFonts w:ascii="Helvetica Neue" w:hAnsi="Helvetica Neue" w:cs="Helvetica Neue"/>
          <w:b/>
          <w:bCs/>
          <w:color w:val="353535"/>
          <w:sz w:val="28"/>
          <w:szCs w:val="28"/>
        </w:rPr>
        <w:t>'.</w:t>
      </w:r>
    </w:p>
    <w:p w14:paraId="12E9635B"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Now open main/urls.py in your text editor. We're going to modify this document in order to use routes from our </w:t>
      </w:r>
      <w:proofErr w:type="spellStart"/>
      <w:r>
        <w:rPr>
          <w:rFonts w:ascii="Helvetica Neue" w:hAnsi="Helvetica Neue" w:cs="Helvetica Neue"/>
          <w:b/>
          <w:bCs/>
          <w:color w:val="353535"/>
          <w:sz w:val="28"/>
          <w:szCs w:val="28"/>
        </w:rPr>
        <w:t>first_app</w:t>
      </w:r>
      <w:proofErr w:type="spellEnd"/>
      <w:r>
        <w:rPr>
          <w:rFonts w:ascii="Helvetica Neue" w:hAnsi="Helvetica Neue" w:cs="Helvetica Neue"/>
          <w:b/>
          <w:bCs/>
          <w:color w:val="353535"/>
          <w:sz w:val="28"/>
          <w:szCs w:val="28"/>
        </w:rPr>
        <w:t>:</w:t>
      </w:r>
    </w:p>
    <w:p w14:paraId="1E955AB9"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Modify that file, so it looks like this:</w:t>
      </w:r>
    </w:p>
    <w:p w14:paraId="62C63BAE"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from </w:t>
      </w:r>
      <w:proofErr w:type="spellStart"/>
      <w:proofErr w:type="gramStart"/>
      <w:r>
        <w:rPr>
          <w:rFonts w:ascii="Helvetica Neue" w:hAnsi="Helvetica Neue" w:cs="Helvetica Neue"/>
          <w:color w:val="353535"/>
        </w:rPr>
        <w:t>django.conf</w:t>
      </w:r>
      <w:proofErr w:type="gramEnd"/>
      <w:r>
        <w:rPr>
          <w:rFonts w:ascii="Helvetica Neue" w:hAnsi="Helvetica Neue" w:cs="Helvetica Neue"/>
          <w:color w:val="353535"/>
        </w:rPr>
        <w:t>.urls</w:t>
      </w:r>
      <w:proofErr w:type="spellEnd"/>
      <w:r>
        <w:rPr>
          <w:rFonts w:ascii="Helvetica Neue" w:hAnsi="Helvetica Neue" w:cs="Helvetica Neue"/>
          <w:color w:val="353535"/>
        </w:rPr>
        <w:t xml:space="preserve"> import </w:t>
      </w:r>
      <w:proofErr w:type="spellStart"/>
      <w:r>
        <w:rPr>
          <w:rFonts w:ascii="Helvetica Neue" w:hAnsi="Helvetica Neue" w:cs="Helvetica Neue"/>
          <w:color w:val="353535"/>
        </w:rPr>
        <w:t>url</w:t>
      </w:r>
      <w:proofErr w:type="spellEnd"/>
      <w:r>
        <w:rPr>
          <w:rFonts w:ascii="Helvetica Neue" w:hAnsi="Helvetica Neue" w:cs="Helvetica Neue"/>
          <w:color w:val="353535"/>
        </w:rPr>
        <w:t>, include # Notice we added include</w:t>
      </w:r>
    </w:p>
    <w:p w14:paraId="69EC5F32"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from </w:t>
      </w:r>
      <w:proofErr w:type="spellStart"/>
      <w:proofErr w:type="gramStart"/>
      <w:r>
        <w:rPr>
          <w:rFonts w:ascii="Helvetica Neue" w:hAnsi="Helvetica Neue" w:cs="Helvetica Neue"/>
          <w:color w:val="353535"/>
        </w:rPr>
        <w:t>django.contrib</w:t>
      </w:r>
      <w:proofErr w:type="spellEnd"/>
      <w:proofErr w:type="gramEnd"/>
      <w:r>
        <w:rPr>
          <w:rFonts w:ascii="Helvetica Neue" w:hAnsi="Helvetica Neue" w:cs="Helvetica Neue"/>
          <w:color w:val="353535"/>
        </w:rPr>
        <w:t xml:space="preserve"> import admin</w:t>
      </w:r>
    </w:p>
    <w:p w14:paraId="2C0CEAF7"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r>
        <w:rPr>
          <w:rFonts w:ascii="Helvetica Neue" w:hAnsi="Helvetica Neue" w:cs="Helvetica Neue"/>
          <w:color w:val="353535"/>
        </w:rPr>
        <w:t>urlpatterns</w:t>
      </w:r>
      <w:proofErr w:type="spellEnd"/>
      <w:r>
        <w:rPr>
          <w:rFonts w:ascii="Helvetica Neue" w:hAnsi="Helvetica Neue" w:cs="Helvetica Neue"/>
          <w:color w:val="353535"/>
        </w:rPr>
        <w:t xml:space="preserve"> = [</w:t>
      </w:r>
    </w:p>
    <w:p w14:paraId="069ECB7E"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b/>
          <w:bCs/>
          <w:color w:val="353535"/>
        </w:rPr>
        <w:t>url</w:t>
      </w:r>
      <w:proofErr w:type="spellEnd"/>
      <w:r>
        <w:rPr>
          <w:rFonts w:ascii="Helvetica Neue" w:hAnsi="Helvetica Neue" w:cs="Helvetica Neue"/>
          <w:b/>
          <w:bCs/>
          <w:color w:val="353535"/>
        </w:rPr>
        <w:t>(</w:t>
      </w:r>
      <w:proofErr w:type="gramEnd"/>
      <w:r>
        <w:rPr>
          <w:rFonts w:ascii="Helvetica Neue" w:hAnsi="Helvetica Neue" w:cs="Helvetica Neue"/>
          <w:b/>
          <w:bCs/>
          <w:color w:val="353535"/>
        </w:rPr>
        <w:t>r'^', include('</w:t>
      </w:r>
      <w:proofErr w:type="spellStart"/>
      <w:r>
        <w:rPr>
          <w:rFonts w:ascii="Helvetica Neue" w:hAnsi="Helvetica Neue" w:cs="Helvetica Neue"/>
          <w:b/>
          <w:bCs/>
          <w:color w:val="353535"/>
        </w:rPr>
        <w:t>apps.first_app.urls</w:t>
      </w:r>
      <w:proofErr w:type="spellEnd"/>
      <w:r>
        <w:rPr>
          <w:rFonts w:ascii="Helvetica Neue" w:hAnsi="Helvetica Neue" w:cs="Helvetica Neue"/>
          <w:b/>
          <w:bCs/>
          <w:color w:val="353535"/>
        </w:rPr>
        <w:t>')) #</w:t>
      </w:r>
      <w:r>
        <w:rPr>
          <w:rFonts w:ascii="Helvetica Neue" w:hAnsi="Helvetica Neue" w:cs="Helvetica Neue"/>
          <w:color w:val="353535"/>
        </w:rPr>
        <w:t xml:space="preserve"> And now we use the include function to pull in our </w:t>
      </w:r>
      <w:proofErr w:type="spellStart"/>
      <w:r>
        <w:rPr>
          <w:rFonts w:ascii="Helvetica Neue" w:hAnsi="Helvetica Neue" w:cs="Helvetica Neue"/>
          <w:color w:val="353535"/>
        </w:rPr>
        <w:t>first_app.urls</w:t>
      </w:r>
      <w:proofErr w:type="spellEnd"/>
      <w:r>
        <w:rPr>
          <w:rFonts w:ascii="Helvetica Neue" w:hAnsi="Helvetica Neue" w:cs="Helvetica Neue"/>
          <w:color w:val="353535"/>
        </w:rPr>
        <w:t>...</w:t>
      </w:r>
    </w:p>
    <w:p w14:paraId="14F15860"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09D805D0"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11.Our app's </w:t>
      </w:r>
      <w:proofErr w:type="spellStart"/>
      <w:r>
        <w:rPr>
          <w:rFonts w:ascii="Helvetica Neue" w:hAnsi="Helvetica Neue" w:cs="Helvetica Neue"/>
          <w:color w:val="353535"/>
        </w:rPr>
        <w:t>urls</w:t>
      </w:r>
      <w:proofErr w:type="spellEnd"/>
      <w:r>
        <w:rPr>
          <w:rFonts w:ascii="Helvetica Neue" w:hAnsi="Helvetica Neue" w:cs="Helvetica Neue"/>
          <w:color w:val="353535"/>
        </w:rPr>
        <w:t xml:space="preserve"> file doesn't exist yet. Let's make it. From the command line:</w:t>
      </w:r>
    </w:p>
    <w:p w14:paraId="3F63B31C"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&gt; cd apps/</w:t>
      </w:r>
      <w:proofErr w:type="spellStart"/>
      <w:r>
        <w:rPr>
          <w:rFonts w:ascii="Helvetica Neue" w:hAnsi="Helvetica Neue" w:cs="Helvetica Neue"/>
          <w:b/>
          <w:bCs/>
          <w:color w:val="353535"/>
        </w:rPr>
        <w:t>first_app</w:t>
      </w:r>
      <w:proofErr w:type="spellEnd"/>
    </w:p>
    <w:p w14:paraId="6EDB1C00" w14:textId="77777777" w:rsidR="001F2399" w:rsidRDefault="001F2399" w:rsidP="001F2399">
      <w:pPr>
        <w:widowControl w:val="0"/>
        <w:autoSpaceDE w:val="0"/>
        <w:autoSpaceDN w:val="0"/>
        <w:adjustRightInd w:val="0"/>
        <w:rPr>
          <w:rFonts w:ascii="Helvetica Neue" w:hAnsi="Helvetica Neue" w:cs="Helvetica Neue"/>
          <w:b/>
          <w:bCs/>
          <w:color w:val="353535"/>
        </w:rPr>
      </w:pPr>
      <w:r>
        <w:rPr>
          <w:rFonts w:ascii="Helvetica Neue" w:hAnsi="Helvetica Neue" w:cs="Helvetica Neue"/>
          <w:b/>
          <w:bCs/>
          <w:color w:val="353535"/>
        </w:rPr>
        <w:t>&gt; touch urls.py</w:t>
      </w:r>
    </w:p>
    <w:p w14:paraId="66CE1C3E" w14:textId="77777777" w:rsidR="001F2399" w:rsidRDefault="001F2399" w:rsidP="001F2399">
      <w:pPr>
        <w:widowControl w:val="0"/>
        <w:autoSpaceDE w:val="0"/>
        <w:autoSpaceDN w:val="0"/>
        <w:adjustRightInd w:val="0"/>
        <w:rPr>
          <w:rFonts w:ascii="Helvetica Neue" w:hAnsi="Helvetica Neue" w:cs="Helvetica Neue"/>
          <w:b/>
          <w:bCs/>
          <w:color w:val="353535"/>
        </w:rPr>
      </w:pPr>
    </w:p>
    <w:p w14:paraId="0C1E5443" w14:textId="77777777" w:rsidR="001F2399" w:rsidRDefault="001F2399" w:rsidP="001F2399">
      <w:pPr>
        <w:widowControl w:val="0"/>
        <w:numPr>
          <w:ilvl w:val="0"/>
          <w:numId w:val="4"/>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Open urls.py in your text editor. Add the code below:</w:t>
      </w:r>
    </w:p>
    <w:p w14:paraId="02934ABC"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i/>
          <w:iCs/>
          <w:color w:val="353535"/>
          <w:sz w:val="28"/>
          <w:szCs w:val="28"/>
        </w:rPr>
        <w:t>apps/first_app/urls.py</w:t>
      </w:r>
    </w:p>
    <w:p w14:paraId="67A6D135"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from </w:t>
      </w:r>
      <w:proofErr w:type="spellStart"/>
      <w:proofErr w:type="gramStart"/>
      <w:r>
        <w:rPr>
          <w:rFonts w:ascii="Helvetica Neue" w:hAnsi="Helvetica Neue" w:cs="Helvetica Neue"/>
          <w:color w:val="353535"/>
        </w:rPr>
        <w:t>django.conf</w:t>
      </w:r>
      <w:proofErr w:type="gramEnd"/>
      <w:r>
        <w:rPr>
          <w:rFonts w:ascii="Helvetica Neue" w:hAnsi="Helvetica Neue" w:cs="Helvetica Neue"/>
          <w:color w:val="353535"/>
        </w:rPr>
        <w:t>.urls</w:t>
      </w:r>
      <w:proofErr w:type="spellEnd"/>
      <w:r>
        <w:rPr>
          <w:rFonts w:ascii="Helvetica Neue" w:hAnsi="Helvetica Neue" w:cs="Helvetica Neue"/>
          <w:color w:val="353535"/>
        </w:rPr>
        <w:t xml:space="preserve"> import </w:t>
      </w:r>
      <w:proofErr w:type="spellStart"/>
      <w:r>
        <w:rPr>
          <w:rFonts w:ascii="Helvetica Neue" w:hAnsi="Helvetica Neue" w:cs="Helvetica Neue"/>
          <w:color w:val="353535"/>
        </w:rPr>
        <w:t>url</w:t>
      </w:r>
      <w:proofErr w:type="spellEnd"/>
    </w:p>
    <w:p w14:paraId="05B4BFF7"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gramStart"/>
      <w:r>
        <w:rPr>
          <w:rFonts w:ascii="Helvetica Neue" w:hAnsi="Helvetica Neue" w:cs="Helvetica Neue"/>
          <w:color w:val="353535"/>
        </w:rPr>
        <w:t>from .</w:t>
      </w:r>
      <w:proofErr w:type="gramEnd"/>
      <w:r>
        <w:rPr>
          <w:rFonts w:ascii="Helvetica Neue" w:hAnsi="Helvetica Neue" w:cs="Helvetica Neue"/>
          <w:color w:val="353535"/>
        </w:rPr>
        <w:t xml:space="preserve"> import views           # This line is new!</w:t>
      </w:r>
    </w:p>
    <w:p w14:paraId="02352BD2"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r>
        <w:rPr>
          <w:rFonts w:ascii="Helvetica Neue" w:hAnsi="Helvetica Neue" w:cs="Helvetica Neue"/>
          <w:color w:val="353535"/>
        </w:rPr>
        <w:t>urlpatterns</w:t>
      </w:r>
      <w:proofErr w:type="spellEnd"/>
      <w:r>
        <w:rPr>
          <w:rFonts w:ascii="Helvetica Neue" w:hAnsi="Helvetica Neue" w:cs="Helvetica Neue"/>
          <w:color w:val="353535"/>
        </w:rPr>
        <w:t xml:space="preserve"> = [</w:t>
      </w:r>
    </w:p>
    <w:p w14:paraId="4CDEB689"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proofErr w:type="gramStart"/>
      <w:r>
        <w:rPr>
          <w:rFonts w:ascii="Helvetica Neue" w:hAnsi="Helvetica Neue" w:cs="Helvetica Neue"/>
          <w:color w:val="353535"/>
        </w:rPr>
        <w:t>url</w:t>
      </w:r>
      <w:proofErr w:type="spellEnd"/>
      <w:r>
        <w:rPr>
          <w:rFonts w:ascii="Helvetica Neue" w:hAnsi="Helvetica Neue" w:cs="Helvetica Neue"/>
          <w:color w:val="353535"/>
        </w:rPr>
        <w:t>(</w:t>
      </w:r>
      <w:proofErr w:type="gramEnd"/>
      <w:r>
        <w:rPr>
          <w:rFonts w:ascii="Helvetica Neue" w:hAnsi="Helvetica Neue" w:cs="Helvetica Neue"/>
          <w:color w:val="353535"/>
        </w:rPr>
        <w:t xml:space="preserve">r'^$', </w:t>
      </w:r>
      <w:proofErr w:type="spellStart"/>
      <w:r>
        <w:rPr>
          <w:rFonts w:ascii="Helvetica Neue" w:hAnsi="Helvetica Neue" w:cs="Helvetica Neue"/>
          <w:color w:val="353535"/>
        </w:rPr>
        <w:t>views.index</w:t>
      </w:r>
      <w:proofErr w:type="spellEnd"/>
      <w:r>
        <w:rPr>
          <w:rFonts w:ascii="Helvetica Neue" w:hAnsi="Helvetica Neue" w:cs="Helvetica Neue"/>
          <w:color w:val="353535"/>
        </w:rPr>
        <w:t>)     # This line has changed!</w:t>
      </w:r>
    </w:p>
    <w:p w14:paraId="170D75CC"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
    <w:p w14:paraId="7A6CDD49"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Let's take a closer look at urls.py:</w:t>
      </w:r>
    </w:p>
    <w:p w14:paraId="3D7232FB" w14:textId="77777777" w:rsidR="001F2399" w:rsidRDefault="001F2399" w:rsidP="001F2399">
      <w:pPr>
        <w:widowControl w:val="0"/>
        <w:numPr>
          <w:ilvl w:val="0"/>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 xml:space="preserve">from </w:t>
      </w:r>
      <w:proofErr w:type="spellStart"/>
      <w:proofErr w:type="gramStart"/>
      <w:r>
        <w:rPr>
          <w:rFonts w:ascii="Helvetica Neue" w:hAnsi="Helvetica Neue" w:cs="Helvetica Neue"/>
          <w:color w:val="353535"/>
        </w:rPr>
        <w:t>django.conf</w:t>
      </w:r>
      <w:proofErr w:type="gramEnd"/>
      <w:r>
        <w:rPr>
          <w:rFonts w:ascii="Helvetica Neue" w:hAnsi="Helvetica Neue" w:cs="Helvetica Neue"/>
          <w:color w:val="353535"/>
        </w:rPr>
        <w:t>.urls</w:t>
      </w:r>
      <w:proofErr w:type="spellEnd"/>
      <w:r>
        <w:rPr>
          <w:rFonts w:ascii="Helvetica Neue" w:hAnsi="Helvetica Neue" w:cs="Helvetica Neue"/>
          <w:color w:val="353535"/>
        </w:rPr>
        <w:t xml:space="preserve"> import </w:t>
      </w:r>
      <w:proofErr w:type="spellStart"/>
      <w:r>
        <w:rPr>
          <w:rFonts w:ascii="Helvetica Neue" w:hAnsi="Helvetica Neue" w:cs="Helvetica Neue"/>
          <w:color w:val="353535"/>
        </w:rPr>
        <w:t>url</w:t>
      </w:r>
      <w:proofErr w:type="spellEnd"/>
    </w:p>
    <w:p w14:paraId="611A8B97" w14:textId="77777777" w:rsidR="001F2399" w:rsidRDefault="001F2399" w:rsidP="001F2399">
      <w:pPr>
        <w:widowControl w:val="0"/>
        <w:numPr>
          <w:ilvl w:val="1"/>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This gives us access to the function </w:t>
      </w:r>
      <w:proofErr w:type="spellStart"/>
      <w:r>
        <w:rPr>
          <w:rFonts w:ascii="Helvetica Neue" w:hAnsi="Helvetica Neue" w:cs="Helvetica Neue"/>
          <w:color w:val="353535"/>
        </w:rPr>
        <w:t>url</w:t>
      </w:r>
      <w:proofErr w:type="spellEnd"/>
    </w:p>
    <w:p w14:paraId="526A19D7" w14:textId="77777777" w:rsidR="001F2399" w:rsidRDefault="001F2399" w:rsidP="001F2399">
      <w:pPr>
        <w:widowControl w:val="0"/>
        <w:numPr>
          <w:ilvl w:val="0"/>
          <w:numId w:val="5"/>
        </w:numPr>
        <w:autoSpaceDE w:val="0"/>
        <w:autoSpaceDN w:val="0"/>
        <w:adjustRightInd w:val="0"/>
        <w:ind w:left="0" w:firstLine="0"/>
        <w:rPr>
          <w:rFonts w:ascii="Helvetica Neue" w:hAnsi="Helvetica Neue" w:cs="Helvetica Neue"/>
          <w:color w:val="353535"/>
        </w:rPr>
      </w:pPr>
      <w:proofErr w:type="gramStart"/>
      <w:r>
        <w:rPr>
          <w:rFonts w:ascii="Helvetica Neue" w:hAnsi="Helvetica Neue" w:cs="Helvetica Neue"/>
          <w:color w:val="353535"/>
        </w:rPr>
        <w:t>from .</w:t>
      </w:r>
      <w:proofErr w:type="gramEnd"/>
      <w:r>
        <w:rPr>
          <w:rFonts w:ascii="Helvetica Neue" w:hAnsi="Helvetica Neue" w:cs="Helvetica Neue"/>
          <w:color w:val="353535"/>
        </w:rPr>
        <w:t xml:space="preserve"> import views</w:t>
      </w:r>
    </w:p>
    <w:p w14:paraId="4B6E1BDB" w14:textId="77777777" w:rsidR="001F2399" w:rsidRDefault="001F2399" w:rsidP="001F2399">
      <w:pPr>
        <w:widowControl w:val="0"/>
        <w:numPr>
          <w:ilvl w:val="1"/>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This explicitly imports views.py in the current folder.</w:t>
      </w:r>
    </w:p>
    <w:p w14:paraId="5A2F76BA" w14:textId="77777777" w:rsidR="001F2399" w:rsidRDefault="001F2399" w:rsidP="001F2399">
      <w:pPr>
        <w:widowControl w:val="0"/>
        <w:numPr>
          <w:ilvl w:val="0"/>
          <w:numId w:val="5"/>
        </w:numPr>
        <w:autoSpaceDE w:val="0"/>
        <w:autoSpaceDN w:val="0"/>
        <w:adjustRightInd w:val="0"/>
        <w:ind w:left="0" w:firstLine="0"/>
        <w:rPr>
          <w:rFonts w:ascii="Helvetica Neue" w:hAnsi="Helvetica Neue" w:cs="Helvetica Neue"/>
          <w:color w:val="353535"/>
        </w:rPr>
      </w:pPr>
      <w:proofErr w:type="spellStart"/>
      <w:proofErr w:type="gramStart"/>
      <w:r>
        <w:rPr>
          <w:rFonts w:ascii="Helvetica Neue" w:hAnsi="Helvetica Neue" w:cs="Helvetica Neue"/>
          <w:color w:val="353535"/>
        </w:rPr>
        <w:t>url</w:t>
      </w:r>
      <w:proofErr w:type="spellEnd"/>
      <w:r>
        <w:rPr>
          <w:rFonts w:ascii="Helvetica Neue" w:hAnsi="Helvetica Neue" w:cs="Helvetica Neue"/>
          <w:color w:val="353535"/>
        </w:rPr>
        <w:t>(</w:t>
      </w:r>
      <w:proofErr w:type="gramEnd"/>
      <w:r>
        <w:rPr>
          <w:rFonts w:ascii="Helvetica Neue" w:hAnsi="Helvetica Neue" w:cs="Helvetica Neue"/>
          <w:color w:val="353535"/>
        </w:rPr>
        <w:t xml:space="preserve">r'^$', </w:t>
      </w:r>
      <w:proofErr w:type="spellStart"/>
      <w:r>
        <w:rPr>
          <w:rFonts w:ascii="Helvetica Neue" w:hAnsi="Helvetica Neue" w:cs="Helvetica Neue"/>
          <w:color w:val="353535"/>
        </w:rPr>
        <w:t>views.index</w:t>
      </w:r>
      <w:proofErr w:type="spellEnd"/>
      <w:r>
        <w:rPr>
          <w:rFonts w:ascii="Helvetica Neue" w:hAnsi="Helvetica Neue" w:cs="Helvetica Neue"/>
          <w:color w:val="353535"/>
        </w:rPr>
        <w:t>)</w:t>
      </w:r>
    </w:p>
    <w:p w14:paraId="69EA9310" w14:textId="77777777" w:rsidR="001F2399" w:rsidRDefault="001F2399" w:rsidP="001F2399">
      <w:pPr>
        <w:widowControl w:val="0"/>
        <w:numPr>
          <w:ilvl w:val="0"/>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 stands for start and $ stands for end</w:t>
      </w:r>
    </w:p>
    <w:p w14:paraId="6718B051" w14:textId="77777777" w:rsidR="001F2399" w:rsidRDefault="001F2399" w:rsidP="001F2399">
      <w:pPr>
        <w:widowControl w:val="0"/>
        <w:numPr>
          <w:ilvl w:val="1"/>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Uses the </w:t>
      </w:r>
      <w:proofErr w:type="spellStart"/>
      <w:r>
        <w:rPr>
          <w:rFonts w:ascii="Helvetica Neue" w:hAnsi="Helvetica Neue" w:cs="Helvetica Neue"/>
          <w:color w:val="353535"/>
        </w:rPr>
        <w:t>url</w:t>
      </w:r>
      <w:proofErr w:type="spellEnd"/>
      <w:r>
        <w:rPr>
          <w:rFonts w:ascii="Helvetica Neue" w:hAnsi="Helvetica Neue" w:cs="Helvetica Neue"/>
          <w:color w:val="353535"/>
        </w:rPr>
        <w:t> method in a way that’s very similar to the @</w:t>
      </w:r>
      <w:proofErr w:type="spellStart"/>
      <w:proofErr w:type="gramStart"/>
      <w:r>
        <w:rPr>
          <w:rFonts w:ascii="Helvetica Neue" w:hAnsi="Helvetica Neue" w:cs="Helvetica Neue"/>
          <w:color w:val="353535"/>
        </w:rPr>
        <w:t>app.route</w:t>
      </w:r>
      <w:proofErr w:type="spellEnd"/>
      <w:proofErr w:type="gramEnd"/>
      <w:r>
        <w:rPr>
          <w:rFonts w:ascii="Helvetica Neue" w:hAnsi="Helvetica Neue" w:cs="Helvetica Neue"/>
          <w:color w:val="353535"/>
        </w:rPr>
        <w:t> method in flask. The r after the </w:t>
      </w:r>
      <w:proofErr w:type="gramStart"/>
      <w:r>
        <w:rPr>
          <w:rFonts w:ascii="Helvetica Neue" w:hAnsi="Helvetica Neue" w:cs="Helvetica Neue"/>
          <w:color w:val="353535"/>
        </w:rPr>
        <w:t>( tells</w:t>
      </w:r>
      <w:proofErr w:type="gramEnd"/>
      <w:r>
        <w:rPr>
          <w:rFonts w:ascii="Helvetica Neue" w:hAnsi="Helvetica Neue" w:cs="Helvetica Neue"/>
          <w:color w:val="353535"/>
        </w:rPr>
        <w:t xml:space="preserve"> Python to interpret the following as a raw string, so it won't escape any special characters -- useful when dealing with regex strings! We'll talk about regex in a bit more depth in the next tab.</w:t>
      </w:r>
    </w:p>
    <w:p w14:paraId="3930F5A8" w14:textId="77777777" w:rsidR="001F2399" w:rsidRDefault="001F2399" w:rsidP="001F2399">
      <w:pPr>
        <w:widowControl w:val="0"/>
        <w:numPr>
          <w:ilvl w:val="1"/>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 xml:space="preserve">In this case, our regex will exactly match an empty string. That means if you were to go to localhost:8000/, Django (after removing the '/' automatically) will check if your </w:t>
      </w:r>
      <w:proofErr w:type="spellStart"/>
      <w:r>
        <w:rPr>
          <w:rFonts w:ascii="Helvetica Neue" w:hAnsi="Helvetica Neue" w:cs="Helvetica Neue"/>
          <w:color w:val="353535"/>
        </w:rPr>
        <w:t>url</w:t>
      </w:r>
      <w:proofErr w:type="spellEnd"/>
      <w:r>
        <w:rPr>
          <w:rFonts w:ascii="Helvetica Neue" w:hAnsi="Helvetica Neue" w:cs="Helvetica Neue"/>
          <w:color w:val="353535"/>
        </w:rPr>
        <w:t xml:space="preserve"> matches any of the patterns in the </w:t>
      </w:r>
      <w:proofErr w:type="spellStart"/>
      <w:r>
        <w:rPr>
          <w:rFonts w:ascii="Helvetica Neue" w:hAnsi="Helvetica Neue" w:cs="Helvetica Neue"/>
          <w:color w:val="353535"/>
        </w:rPr>
        <w:t>urlpattern</w:t>
      </w:r>
      <w:proofErr w:type="spellEnd"/>
      <w:r>
        <w:rPr>
          <w:rFonts w:ascii="Helvetica Neue" w:hAnsi="Helvetica Neue" w:cs="Helvetica Neue"/>
          <w:color w:val="353535"/>
        </w:rPr>
        <w:t xml:space="preserve"> list.</w:t>
      </w:r>
    </w:p>
    <w:p w14:paraId="264D0CE4" w14:textId="77777777" w:rsidR="001F2399" w:rsidRDefault="001F2399" w:rsidP="001F2399">
      <w:pPr>
        <w:widowControl w:val="0"/>
        <w:numPr>
          <w:ilvl w:val="1"/>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In this case, it does! An empty string is what r'^$' looks for. Since the pattern matches, we run the </w:t>
      </w:r>
      <w:proofErr w:type="spellStart"/>
      <w:proofErr w:type="gramStart"/>
      <w:r>
        <w:rPr>
          <w:rFonts w:ascii="Helvetica Neue" w:hAnsi="Helvetica Neue" w:cs="Helvetica Neue"/>
          <w:color w:val="353535"/>
        </w:rPr>
        <w:t>views.index</w:t>
      </w:r>
      <w:proofErr w:type="spellEnd"/>
      <w:proofErr w:type="gramEnd"/>
      <w:r>
        <w:rPr>
          <w:rFonts w:ascii="Helvetica Neue" w:hAnsi="Helvetica Neue" w:cs="Helvetica Neue"/>
          <w:color w:val="353535"/>
        </w:rPr>
        <w:t> method.</w:t>
      </w:r>
    </w:p>
    <w:p w14:paraId="74F45F04" w14:textId="77777777" w:rsidR="001F2399" w:rsidRDefault="001F2399" w:rsidP="001F2399">
      <w:pPr>
        <w:widowControl w:val="0"/>
        <w:numPr>
          <w:ilvl w:val="1"/>
          <w:numId w:val="5"/>
        </w:numPr>
        <w:autoSpaceDE w:val="0"/>
        <w:autoSpaceDN w:val="0"/>
        <w:adjustRightInd w:val="0"/>
        <w:ind w:left="0" w:firstLine="0"/>
        <w:rPr>
          <w:rFonts w:ascii="Helvetica Neue" w:hAnsi="Helvetica Neue" w:cs="Helvetica Neue"/>
          <w:color w:val="353535"/>
        </w:rPr>
      </w:pPr>
      <w:proofErr w:type="spellStart"/>
      <w:proofErr w:type="gramStart"/>
      <w:r>
        <w:rPr>
          <w:rFonts w:ascii="Helvetica Neue" w:hAnsi="Helvetica Neue" w:cs="Helvetica Neue"/>
          <w:color w:val="353535"/>
        </w:rPr>
        <w:t>url</w:t>
      </w:r>
      <w:proofErr w:type="spellEnd"/>
      <w:r>
        <w:rPr>
          <w:rFonts w:ascii="Helvetica Neue" w:hAnsi="Helvetica Neue" w:cs="Helvetica Neue"/>
          <w:color w:val="353535"/>
        </w:rPr>
        <w:t>(</w:t>
      </w:r>
      <w:proofErr w:type="gramEnd"/>
      <w:r>
        <w:rPr>
          <w:rFonts w:ascii="Helvetica Neue" w:hAnsi="Helvetica Neue" w:cs="Helvetica Neue"/>
          <w:color w:val="353535"/>
        </w:rPr>
        <w:t>) will eventually take another parameter, something like name='index', which we’ll introduce when we talk about </w:t>
      </w:r>
      <w:r>
        <w:rPr>
          <w:rFonts w:ascii="Helvetica Neue" w:hAnsi="Helvetica Neue" w:cs="Helvetica Neue"/>
          <w:b/>
          <w:bCs/>
          <w:color w:val="353535"/>
        </w:rPr>
        <w:t>named routes</w:t>
      </w:r>
      <w:r>
        <w:rPr>
          <w:rFonts w:ascii="Helvetica Neue" w:hAnsi="Helvetica Neue" w:cs="Helvetica Neue"/>
          <w:color w:val="353535"/>
        </w:rPr>
        <w:t>.</w:t>
      </w:r>
    </w:p>
    <w:p w14:paraId="5DEE14A3" w14:textId="77777777" w:rsidR="001F2399" w:rsidRDefault="001F2399" w:rsidP="001F2399">
      <w:pPr>
        <w:widowControl w:val="0"/>
        <w:numPr>
          <w:ilvl w:val="0"/>
          <w:numId w:val="5"/>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Note that, unlike a Flask route where there is an HTTP method (e.g. “GET” and/or “POST”), Django doesn’t care. We (the developer) figure that out in the method by accessing </w:t>
      </w:r>
      <w:proofErr w:type="spellStart"/>
      <w:proofErr w:type="gramStart"/>
      <w:r>
        <w:rPr>
          <w:rFonts w:ascii="Helvetica Neue" w:hAnsi="Helvetica Neue" w:cs="Helvetica Neue"/>
          <w:color w:val="353535"/>
        </w:rPr>
        <w:t>request.method</w:t>
      </w:r>
      <w:proofErr w:type="spellEnd"/>
      <w:proofErr w:type="gramEnd"/>
      <w:r>
        <w:rPr>
          <w:rFonts w:ascii="Helvetica Neue" w:hAnsi="Helvetica Neue" w:cs="Helvetica Neue"/>
          <w:color w:val="353535"/>
        </w:rPr>
        <w:t> in our function.</w:t>
      </w:r>
    </w:p>
    <w:p w14:paraId="119A988B" w14:textId="77777777" w:rsidR="001F2399" w:rsidRDefault="001F2399" w:rsidP="001F2399">
      <w:pPr>
        <w:widowControl w:val="0"/>
        <w:numPr>
          <w:ilvl w:val="0"/>
          <w:numId w:val="6"/>
        </w:numPr>
        <w:autoSpaceDE w:val="0"/>
        <w:autoSpaceDN w:val="0"/>
        <w:adjustRightInd w:val="0"/>
        <w:ind w:left="0" w:firstLine="0"/>
        <w:rPr>
          <w:rFonts w:ascii="Helvetica Neue" w:hAnsi="Helvetica Neue" w:cs="Helvetica Neue"/>
          <w:b/>
          <w:bCs/>
          <w:color w:val="353535"/>
        </w:rPr>
      </w:pPr>
      <w:r>
        <w:rPr>
          <w:rFonts w:ascii="Helvetica Neue" w:hAnsi="Helvetica Neue" w:cs="Helvetica Neue"/>
          <w:b/>
          <w:bCs/>
          <w:color w:val="353535"/>
        </w:rPr>
        <w:t>Views</w:t>
      </w:r>
    </w:p>
    <w:p w14:paraId="72DAD27A"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Let’s build our first views function, </w:t>
      </w:r>
      <w:r>
        <w:rPr>
          <w:rFonts w:ascii="Helvetica Neue" w:hAnsi="Helvetica Neue" w:cs="Helvetica Neue"/>
          <w:b/>
          <w:bCs/>
          <w:color w:val="353535"/>
        </w:rPr>
        <w:t>index</w:t>
      </w:r>
      <w:r>
        <w:rPr>
          <w:rFonts w:ascii="Helvetica Neue" w:hAnsi="Helvetica Neue" w:cs="Helvetica Neue"/>
          <w:color w:val="353535"/>
        </w:rPr>
        <w:t>, inside of </w:t>
      </w:r>
      <w:r>
        <w:rPr>
          <w:rFonts w:ascii="Helvetica Neue" w:hAnsi="Helvetica Neue" w:cs="Helvetica Neue"/>
          <w:b/>
          <w:bCs/>
          <w:color w:val="353535"/>
        </w:rPr>
        <w:t>views</w:t>
      </w:r>
      <w:r>
        <w:rPr>
          <w:rFonts w:ascii="Helvetica Neue" w:hAnsi="Helvetica Neue" w:cs="Helvetica Neue"/>
          <w:color w:val="353535"/>
        </w:rPr>
        <w:t>:</w:t>
      </w:r>
    </w:p>
    <w:p w14:paraId="4FC9852F" w14:textId="77777777" w:rsidR="001F2399" w:rsidRDefault="001F2399" w:rsidP="001F2399">
      <w:pPr>
        <w:widowControl w:val="0"/>
        <w:autoSpaceDE w:val="0"/>
        <w:autoSpaceDN w:val="0"/>
        <w:adjustRightInd w:val="0"/>
        <w:rPr>
          <w:rFonts w:ascii="Helvetica Neue" w:hAnsi="Helvetica Neue" w:cs="Helvetica Neue"/>
          <w:i/>
          <w:iCs/>
          <w:color w:val="353535"/>
        </w:rPr>
      </w:pPr>
      <w:r>
        <w:rPr>
          <w:rFonts w:ascii="Helvetica Neue" w:hAnsi="Helvetica Neue" w:cs="Helvetica Neue"/>
          <w:i/>
          <w:iCs/>
          <w:color w:val="353535"/>
        </w:rPr>
        <w:t>apps/first_app/views.py</w:t>
      </w:r>
    </w:p>
    <w:p w14:paraId="01074773"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from </w:t>
      </w:r>
      <w:proofErr w:type="spellStart"/>
      <w:proofErr w:type="gramStart"/>
      <w:r>
        <w:rPr>
          <w:rFonts w:ascii="Helvetica Neue" w:hAnsi="Helvetica Neue" w:cs="Helvetica Neue"/>
          <w:color w:val="353535"/>
        </w:rPr>
        <w:t>django.shortcuts</w:t>
      </w:r>
      <w:proofErr w:type="spellEnd"/>
      <w:proofErr w:type="gramEnd"/>
      <w:r>
        <w:rPr>
          <w:rFonts w:ascii="Helvetica Neue" w:hAnsi="Helvetica Neue" w:cs="Helvetica Neue"/>
          <w:color w:val="353535"/>
        </w:rPr>
        <w:t xml:space="preserve"> import render, </w:t>
      </w:r>
      <w:proofErr w:type="spellStart"/>
      <w:r>
        <w:rPr>
          <w:rFonts w:ascii="Helvetica Neue" w:hAnsi="Helvetica Neue" w:cs="Helvetica Neue"/>
          <w:color w:val="353535"/>
        </w:rPr>
        <w:t>HttpResponse</w:t>
      </w:r>
      <w:proofErr w:type="spellEnd"/>
      <w:r>
        <w:rPr>
          <w:rFonts w:ascii="Helvetica Neue" w:hAnsi="Helvetica Neue" w:cs="Helvetica Neue"/>
          <w:color w:val="353535"/>
        </w:rPr>
        <w:t>, redirect</w:t>
      </w:r>
    </w:p>
    <w:p w14:paraId="0F4CC56C"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 the index function is called when root is visited</w:t>
      </w:r>
    </w:p>
    <w:p w14:paraId="0F3E6E05"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w:t>
      </w:r>
      <w:proofErr w:type="spellStart"/>
      <w:r>
        <w:rPr>
          <w:rFonts w:ascii="Helvetica Neue" w:hAnsi="Helvetica Neue" w:cs="Helvetica Neue"/>
          <w:color w:val="353535"/>
        </w:rPr>
        <w:t>def</w:t>
      </w:r>
      <w:proofErr w:type="spellEnd"/>
      <w:r>
        <w:rPr>
          <w:rFonts w:ascii="Helvetica Neue" w:hAnsi="Helvetica Neue" w:cs="Helvetica Neue"/>
          <w:color w:val="353535"/>
        </w:rPr>
        <w:t xml:space="preserve"> index(request):</w:t>
      </w:r>
    </w:p>
    <w:p w14:paraId="690F741E"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response = "Hello, I am your first request!"</w:t>
      </w:r>
    </w:p>
    <w:p w14:paraId="10E6913C"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    return </w:t>
      </w:r>
      <w:proofErr w:type="spellStart"/>
      <w:r>
        <w:rPr>
          <w:rFonts w:ascii="Helvetica Neue" w:hAnsi="Helvetica Neue" w:cs="Helvetica Neue"/>
          <w:color w:val="353535"/>
        </w:rPr>
        <w:t>HttpResponse</w:t>
      </w:r>
      <w:proofErr w:type="spellEnd"/>
      <w:r>
        <w:rPr>
          <w:rFonts w:ascii="Helvetica Neue" w:hAnsi="Helvetica Neue" w:cs="Helvetica Neue"/>
          <w:color w:val="353535"/>
        </w:rPr>
        <w:t>(response)</w:t>
      </w:r>
    </w:p>
    <w:p w14:paraId="785E5CFF"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Look back at your code in urls.py. You should see that we have called </w:t>
      </w:r>
      <w:proofErr w:type="spellStart"/>
      <w:r>
        <w:rPr>
          <w:rFonts w:ascii="Helvetica Neue" w:hAnsi="Helvetica Neue" w:cs="Helvetica Neue"/>
          <w:color w:val="353535"/>
        </w:rPr>
        <w:t>url</w:t>
      </w:r>
      <w:proofErr w:type="spellEnd"/>
      <w:r>
        <w:rPr>
          <w:rFonts w:ascii="Helvetica Neue" w:hAnsi="Helvetica Neue" w:cs="Helvetica Neue"/>
          <w:color w:val="353535"/>
        </w:rPr>
        <w:t>, passing in a regex that will be used to attempt to find a match for an incoming HTTP request. Next, we pass in </w:t>
      </w:r>
      <w:proofErr w:type="spellStart"/>
      <w:proofErr w:type="gramStart"/>
      <w:r>
        <w:rPr>
          <w:rFonts w:ascii="Helvetica Neue" w:hAnsi="Helvetica Neue" w:cs="Helvetica Neue"/>
          <w:color w:val="353535"/>
        </w:rPr>
        <w:t>views.index</w:t>
      </w:r>
      <w:proofErr w:type="spellEnd"/>
      <w:proofErr w:type="gramEnd"/>
      <w:r>
        <w:rPr>
          <w:rFonts w:ascii="Helvetica Neue" w:hAnsi="Helvetica Neue" w:cs="Helvetica Neue"/>
          <w:color w:val="353535"/>
        </w:rPr>
        <w:t>. We now have access to all the functions in our views file. When the given route is visited, the code in that function executes.</w:t>
      </w:r>
    </w:p>
    <w:p w14:paraId="5722974D"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In the above </w:t>
      </w:r>
      <w:proofErr w:type="gramStart"/>
      <w:r>
        <w:rPr>
          <w:rFonts w:ascii="Helvetica Neue" w:hAnsi="Helvetica Neue" w:cs="Helvetica Neue"/>
          <w:color w:val="353535"/>
        </w:rPr>
        <w:t>code</w:t>
      </w:r>
      <w:proofErr w:type="gramEnd"/>
      <w:r>
        <w:rPr>
          <w:rFonts w:ascii="Helvetica Neue" w:hAnsi="Helvetica Neue" w:cs="Helvetica Neue"/>
          <w:color w:val="353535"/>
        </w:rPr>
        <w:t xml:space="preserve"> we respond to an HTTP request with a simple string. It's passed to the client and displayed there. That's not going to help us much with creating a complex website. We'll need to render some HTML from some templates. Let's take a look:</w:t>
      </w:r>
    </w:p>
    <w:p w14:paraId="651337C4" w14:textId="77777777" w:rsidR="001F2399" w:rsidRDefault="001F2399" w:rsidP="001F2399">
      <w:pPr>
        <w:widowControl w:val="0"/>
        <w:numPr>
          <w:ilvl w:val="0"/>
          <w:numId w:val="7"/>
        </w:numPr>
        <w:autoSpaceDE w:val="0"/>
        <w:autoSpaceDN w:val="0"/>
        <w:adjustRightInd w:val="0"/>
        <w:ind w:left="0" w:firstLine="0"/>
        <w:rPr>
          <w:rFonts w:ascii="Helvetica Neue" w:hAnsi="Helvetica Neue" w:cs="Helvetica Neue"/>
          <w:b/>
          <w:bCs/>
          <w:color w:val="353535"/>
        </w:rPr>
      </w:pPr>
      <w:r>
        <w:rPr>
          <w:rFonts w:ascii="Helvetica Neue" w:hAnsi="Helvetica Neue" w:cs="Helvetica Neue"/>
          <w:b/>
          <w:bCs/>
          <w:color w:val="353535"/>
        </w:rPr>
        <w:t>Regular Expressions</w:t>
      </w:r>
    </w:p>
    <w:p w14:paraId="2D4F4F64"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Regular expressions, commonly known as regex, are a set of rules for identifying or matching strings. Many programming languages, including Python, support use of regular expressions for matching and searching strings.</w:t>
      </w:r>
    </w:p>
    <w:p w14:paraId="56A58C77"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Common uses include searching string inputs from users. Search engines and other form input, like user registration and login, are great examples of correct uses for regular expressions. As you've seen, Django uses regex to match </w:t>
      </w:r>
      <w:proofErr w:type="spellStart"/>
      <w:r>
        <w:rPr>
          <w:rFonts w:ascii="Helvetica Neue" w:hAnsi="Helvetica Neue" w:cs="Helvetica Neue"/>
          <w:color w:val="353535"/>
        </w:rPr>
        <w:t>url</w:t>
      </w:r>
      <w:proofErr w:type="spellEnd"/>
      <w:r>
        <w:rPr>
          <w:rFonts w:ascii="Helvetica Neue" w:hAnsi="Helvetica Neue" w:cs="Helvetica Neue"/>
          <w:color w:val="353535"/>
        </w:rPr>
        <w:t xml:space="preserve"> patterns in routing. You won't need to do anything too complex when working with Django, but you can use the following reference for some of the most common expressions you'll use.</w:t>
      </w:r>
    </w:p>
    <w:p w14:paraId="280A829B"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A good resource for you to get familiar with Regex is regexr.com</w:t>
      </w:r>
    </w:p>
    <w:p w14:paraId="364131D3"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Here is a cheat sheet for expressions you'll be using regularly:</w:t>
      </w:r>
    </w:p>
    <w:p w14:paraId="7E214A5C" w14:textId="77777777" w:rsidR="001F2399" w:rsidRDefault="001F2399" w:rsidP="001F2399">
      <w:pPr>
        <w:widowControl w:val="0"/>
        <w:numPr>
          <w:ilvl w:val="0"/>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w:t>
      </w:r>
      <w:r>
        <w:rPr>
          <w:rFonts w:ascii="Helvetica Neue" w:hAnsi="Helvetica Neue" w:cs="Helvetica Neue"/>
          <w:color w:val="353535"/>
        </w:rPr>
        <w:t> Matches the following characters at the beginning of a string. Example: '^a' matches '</w:t>
      </w:r>
      <w:proofErr w:type="spellStart"/>
      <w:r>
        <w:rPr>
          <w:rFonts w:ascii="Helvetica Neue" w:hAnsi="Helvetica Neue" w:cs="Helvetica Neue"/>
          <w:color w:val="353535"/>
        </w:rPr>
        <w:t>anna</w:t>
      </w:r>
      <w:proofErr w:type="spellEnd"/>
      <w:r>
        <w:rPr>
          <w:rFonts w:ascii="Helvetica Neue" w:hAnsi="Helvetica Neue" w:cs="Helvetica Neue"/>
          <w:color w:val="353535"/>
        </w:rPr>
        <w:t>' but not 'banana'.</w:t>
      </w:r>
    </w:p>
    <w:p w14:paraId="5E2E9C0A" w14:textId="77777777" w:rsidR="001F2399" w:rsidRDefault="001F2399" w:rsidP="001F2399">
      <w:pPr>
        <w:widowControl w:val="0"/>
        <w:numPr>
          <w:ilvl w:val="0"/>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w:t>
      </w:r>
      <w:r>
        <w:rPr>
          <w:rFonts w:ascii="Helvetica Neue" w:hAnsi="Helvetica Neue" w:cs="Helvetica Neue"/>
          <w:color w:val="353535"/>
        </w:rPr>
        <w:t> Matches the previous characters at the end of a string. Example: 'a$' matches '</w:t>
      </w:r>
      <w:proofErr w:type="spellStart"/>
      <w:r>
        <w:rPr>
          <w:rFonts w:ascii="Helvetica Neue" w:hAnsi="Helvetica Neue" w:cs="Helvetica Neue"/>
          <w:color w:val="353535"/>
        </w:rPr>
        <w:t>anna</w:t>
      </w:r>
      <w:proofErr w:type="spellEnd"/>
      <w:r>
        <w:rPr>
          <w:rFonts w:ascii="Helvetica Neue" w:hAnsi="Helvetica Neue" w:cs="Helvetica Neue"/>
          <w:color w:val="353535"/>
        </w:rPr>
        <w:t>' and 'banana' but not 'fan'.</w:t>
      </w:r>
    </w:p>
    <w:p w14:paraId="3D2505C6" w14:textId="77777777" w:rsidR="001F2399" w:rsidRDefault="001F2399" w:rsidP="001F2399">
      <w:pPr>
        <w:widowControl w:val="0"/>
        <w:numPr>
          <w:ilvl w:val="0"/>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w:t>
      </w:r>
      <w:r>
        <w:rPr>
          <w:rFonts w:ascii="Helvetica Neue" w:hAnsi="Helvetica Neue" w:cs="Helvetica Neue"/>
          <w:color w:val="353535"/>
        </w:rPr>
        <w:t> Matches any value in a range. Example: '[0-9]' matches '9' and '9s'.</w:t>
      </w:r>
    </w:p>
    <w:p w14:paraId="505B441C" w14:textId="77777777" w:rsidR="001F2399" w:rsidRDefault="001F2399" w:rsidP="001F2399">
      <w:pPr>
        <w:widowControl w:val="0"/>
        <w:numPr>
          <w:ilvl w:val="0"/>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'{n}'</w:t>
      </w:r>
      <w:r>
        <w:rPr>
          <w:rFonts w:ascii="Helvetica Neue" w:hAnsi="Helvetica Neue" w:cs="Helvetica Neue"/>
          <w:color w:val="353535"/>
        </w:rPr>
        <w:t> Matches n number or more repetitions of the preceding pattern. Example: '[0-</w:t>
      </w:r>
      <w:proofErr w:type="gramStart"/>
      <w:r>
        <w:rPr>
          <w:rFonts w:ascii="Helvetica Neue" w:hAnsi="Helvetica Neue" w:cs="Helvetica Neue"/>
          <w:color w:val="353535"/>
        </w:rPr>
        <w:t>9]{</w:t>
      </w:r>
      <w:proofErr w:type="gramEnd"/>
      <w:r>
        <w:rPr>
          <w:rFonts w:ascii="Helvetica Neue" w:hAnsi="Helvetica Neue" w:cs="Helvetica Neue"/>
          <w:color w:val="353535"/>
        </w:rPr>
        <w:t>2}' matches '91' and '9834' but not '9'</w:t>
      </w:r>
    </w:p>
    <w:p w14:paraId="5850D570" w14:textId="77777777" w:rsidR="001F2399" w:rsidRDefault="001F2399" w:rsidP="001F2399">
      <w:pPr>
        <w:widowControl w:val="0"/>
        <w:numPr>
          <w:ilvl w:val="0"/>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\d</w:t>
      </w:r>
      <w:r>
        <w:rPr>
          <w:rFonts w:ascii="Helvetica Neue" w:hAnsi="Helvetica Neue" w:cs="Helvetica Neue"/>
          <w:color w:val="353535"/>
        </w:rPr>
        <w:t> Matches digits.  Example: "\d" matches "8" and "877x"</w:t>
      </w:r>
    </w:p>
    <w:p w14:paraId="30191FC7" w14:textId="77777777" w:rsidR="001F2399" w:rsidRDefault="001F2399" w:rsidP="001F2399">
      <w:pPr>
        <w:widowControl w:val="0"/>
        <w:numPr>
          <w:ilvl w:val="1"/>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\d+ matches a string with one or more digits</w:t>
      </w:r>
    </w:p>
    <w:p w14:paraId="4EE4D2F5" w14:textId="77777777" w:rsidR="001F2399" w:rsidRDefault="001F2399" w:rsidP="001F2399">
      <w:pPr>
        <w:widowControl w:val="0"/>
        <w:numPr>
          <w:ilvl w:val="0"/>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b/>
          <w:bCs/>
          <w:color w:val="353535"/>
        </w:rPr>
        <w:t>\w</w:t>
      </w:r>
      <w:r>
        <w:rPr>
          <w:rFonts w:ascii="Helvetica Neue" w:hAnsi="Helvetica Neue" w:cs="Helvetica Neue"/>
          <w:color w:val="353535"/>
        </w:rPr>
        <w:t> Matches characters.</w:t>
      </w:r>
    </w:p>
    <w:p w14:paraId="3B7DEDA7" w14:textId="77777777" w:rsidR="001F2399" w:rsidRDefault="001F2399" w:rsidP="001F2399">
      <w:pPr>
        <w:widowControl w:val="0"/>
        <w:numPr>
          <w:ilvl w:val="1"/>
          <w:numId w:val="8"/>
        </w:numPr>
        <w:autoSpaceDE w:val="0"/>
        <w:autoSpaceDN w:val="0"/>
        <w:adjustRightInd w:val="0"/>
        <w:ind w:left="0" w:firstLine="0"/>
        <w:rPr>
          <w:rFonts w:ascii="Helvetica Neue" w:hAnsi="Helvetica Neue" w:cs="Helvetica Neue"/>
          <w:color w:val="353535"/>
        </w:rPr>
      </w:pPr>
      <w:r>
        <w:rPr>
          <w:rFonts w:ascii="Helvetica Neue" w:hAnsi="Helvetica Neue" w:cs="Helvetica Neue"/>
          <w:color w:val="353535"/>
        </w:rPr>
        <w:t>\w+ matches a string with one or more character/word</w:t>
      </w:r>
    </w:p>
    <w:p w14:paraId="6912E1AD"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 xml:space="preserve">All of the above examples are pretty simple. You can combine any of the above patterns to match complex strings. You'll see lots of examples of regex in Django </w:t>
      </w:r>
      <w:proofErr w:type="spellStart"/>
      <w:r>
        <w:rPr>
          <w:rFonts w:ascii="Helvetica Neue" w:hAnsi="Helvetica Neue" w:cs="Helvetica Neue"/>
          <w:color w:val="353535"/>
        </w:rPr>
        <w:t>urls</w:t>
      </w:r>
      <w:proofErr w:type="spellEnd"/>
      <w:r>
        <w:rPr>
          <w:rFonts w:ascii="Helvetica Neue" w:hAnsi="Helvetica Neue" w:cs="Helvetica Neue"/>
          <w:color w:val="353535"/>
        </w:rPr>
        <w:t>, but they follow a simple pattern.</w:t>
      </w:r>
    </w:p>
    <w:p w14:paraId="1468AB07" w14:textId="77777777" w:rsidR="001F2399" w:rsidRDefault="001F2399" w:rsidP="001F2399">
      <w:pPr>
        <w:widowControl w:val="0"/>
        <w:autoSpaceDE w:val="0"/>
        <w:autoSpaceDN w:val="0"/>
        <w:adjustRightInd w:val="0"/>
        <w:rPr>
          <w:rFonts w:ascii="Helvetica Neue" w:hAnsi="Helvetica Neue" w:cs="Helvetica Neue"/>
          <w:color w:val="353535"/>
        </w:rPr>
      </w:pPr>
      <w:r>
        <w:rPr>
          <w:rFonts w:ascii="Helvetica Neue" w:hAnsi="Helvetica Neue" w:cs="Helvetica Neue"/>
          <w:color w:val="353535"/>
        </w:rPr>
        <w:t>Use Python's </w:t>
      </w:r>
      <w:hyperlink r:id="rId6" w:history="1">
        <w:r>
          <w:rPr>
            <w:rFonts w:ascii="Helvetica Neue" w:hAnsi="Helvetica Neue" w:cs="Helvetica Neue"/>
            <w:color w:val="DCA10D"/>
          </w:rPr>
          <w:t>regex documentation</w:t>
        </w:r>
      </w:hyperlink>
      <w:r>
        <w:rPr>
          <w:rFonts w:ascii="Helvetica Neue" w:hAnsi="Helvetica Neue" w:cs="Helvetica Neue"/>
          <w:color w:val="353535"/>
        </w:rPr>
        <w:t> as a reference if you need anything more complex than the above. You most likely won't. If you're curious and you have some spare time try </w:t>
      </w:r>
      <w:hyperlink r:id="rId7" w:history="1">
        <w:r>
          <w:rPr>
            <w:rFonts w:ascii="Helvetica Neue" w:hAnsi="Helvetica Neue" w:cs="Helvetica Neue"/>
            <w:color w:val="DCA10D"/>
          </w:rPr>
          <w:t>Regex One</w:t>
        </w:r>
      </w:hyperlink>
      <w:r>
        <w:rPr>
          <w:rFonts w:ascii="Helvetica Neue" w:hAnsi="Helvetica Neue" w:cs="Helvetica Neue"/>
          <w:color w:val="353535"/>
        </w:rPr>
        <w:t> or </w:t>
      </w:r>
      <w:hyperlink r:id="rId8" w:history="1">
        <w:r>
          <w:rPr>
            <w:rFonts w:ascii="Helvetica Neue" w:hAnsi="Helvetica Neue" w:cs="Helvetica Neue"/>
            <w:color w:val="DCA10D"/>
          </w:rPr>
          <w:t>Regex 101</w:t>
        </w:r>
      </w:hyperlink>
      <w:r>
        <w:rPr>
          <w:rFonts w:ascii="Helvetica Neue" w:hAnsi="Helvetica Neue" w:cs="Helvetica Neue"/>
          <w:color w:val="353535"/>
        </w:rPr>
        <w:t> to practice your patterns.</w:t>
      </w:r>
    </w:p>
    <w:p w14:paraId="0E75E4B7" w14:textId="77777777" w:rsidR="001F2399" w:rsidRDefault="001F2399" w:rsidP="001F2399">
      <w:pPr>
        <w:widowControl w:val="0"/>
        <w:autoSpaceDE w:val="0"/>
        <w:autoSpaceDN w:val="0"/>
        <w:adjustRightInd w:val="0"/>
        <w:spacing w:after="40"/>
        <w:rPr>
          <w:rFonts w:ascii="Helvetica Neue" w:hAnsi="Helvetica Neue" w:cs="Helvetica Neue"/>
          <w:b/>
          <w:bCs/>
          <w:color w:val="353535"/>
          <w:sz w:val="28"/>
          <w:szCs w:val="28"/>
        </w:rPr>
      </w:pPr>
      <w:r>
        <w:rPr>
          <w:rFonts w:ascii="Helvetica Neue" w:hAnsi="Helvetica Neue" w:cs="Helvetica Neue"/>
          <w:b/>
          <w:bCs/>
          <w:color w:val="353535"/>
          <w:sz w:val="28"/>
          <w:szCs w:val="28"/>
        </w:rPr>
        <w:t>Examples of Regular Expression</w:t>
      </w:r>
    </w:p>
    <w:p w14:paraId="5BD40AA8" w14:textId="77777777" w:rsidR="001F2399" w:rsidRDefault="001F2399" w:rsidP="001F2399">
      <w:pPr>
        <w:widowControl w:val="0"/>
        <w:numPr>
          <w:ilvl w:val="0"/>
          <w:numId w:val="9"/>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\d+)$', </w:t>
      </w:r>
      <w:proofErr w:type="spellStart"/>
      <w:r>
        <w:rPr>
          <w:rFonts w:ascii="Helvetica Neue" w:hAnsi="Helvetica Neue" w:cs="Helvetica Neue"/>
          <w:color w:val="353535"/>
        </w:rPr>
        <w:t>views.show</w:t>
      </w:r>
      <w:proofErr w:type="spellEnd"/>
      <w:r>
        <w:rPr>
          <w:rFonts w:ascii="Helvetica Neue" w:hAnsi="Helvetica Neue" w:cs="Helvetica Neue"/>
          <w:color w:val="353535"/>
        </w:rPr>
        <w:t>)</w:t>
      </w:r>
    </w:p>
    <w:p w14:paraId="70A9C87D" w14:textId="77777777" w:rsidR="001F2399" w:rsidRDefault="001F2399" w:rsidP="001F2399">
      <w:pPr>
        <w:widowControl w:val="0"/>
        <w:numPr>
          <w:ilvl w:val="0"/>
          <w:numId w:val="9"/>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\w+)$', </w:t>
      </w:r>
      <w:proofErr w:type="spellStart"/>
      <w:r>
        <w:rPr>
          <w:rFonts w:ascii="Helvetica Neue" w:hAnsi="Helvetica Neue" w:cs="Helvetica Neue"/>
          <w:color w:val="353535"/>
        </w:rPr>
        <w:t>views.show_word</w:t>
      </w:r>
      <w:proofErr w:type="spellEnd"/>
      <w:r>
        <w:rPr>
          <w:rFonts w:ascii="Helvetica Neue" w:hAnsi="Helvetica Neue" w:cs="Helvetica Neue"/>
          <w:color w:val="353535"/>
        </w:rPr>
        <w:t>)</w:t>
      </w:r>
    </w:p>
    <w:p w14:paraId="3C7D4E1C" w14:textId="77777777" w:rsidR="001F2399" w:rsidRDefault="001F2399" w:rsidP="001F2399">
      <w:pPr>
        <w:widowControl w:val="0"/>
        <w:numPr>
          <w:ilvl w:val="0"/>
          <w:numId w:val="9"/>
        </w:numPr>
        <w:autoSpaceDE w:val="0"/>
        <w:autoSpaceDN w:val="0"/>
        <w:adjustRightInd w:val="0"/>
        <w:ind w:left="0" w:firstLine="0"/>
        <w:rPr>
          <w:rFonts w:ascii="Helvetica Neue" w:hAnsi="Helvetica Neue" w:cs="Helvetica Neue"/>
          <w:color w:val="353535"/>
        </w:rPr>
      </w:pPr>
      <w:proofErr w:type="spellStart"/>
      <w:proofErr w:type="gramStart"/>
      <w:r>
        <w:rPr>
          <w:rFonts w:ascii="Helvetica Neue" w:hAnsi="Helvetica Neue" w:cs="Helvetica Neue"/>
          <w:color w:val="353535"/>
        </w:rPr>
        <w:t>url</w:t>
      </w:r>
      <w:proofErr w:type="spellEnd"/>
      <w:r>
        <w:rPr>
          <w:rFonts w:ascii="Helvetica Neue" w:hAnsi="Helvetica Neue" w:cs="Helvetica Neue"/>
          <w:color w:val="353535"/>
        </w:rPr>
        <w:t>(</w:t>
      </w:r>
      <w:proofErr w:type="spellStart"/>
      <w:proofErr w:type="gramEnd"/>
      <w:r>
        <w:rPr>
          <w:rFonts w:ascii="Helvetica Neue" w:hAnsi="Helvetica Neue" w:cs="Helvetica Neue"/>
          <w:color w:val="353535"/>
        </w:rPr>
        <w:t>r'^articles</w:t>
      </w:r>
      <w:proofErr w:type="spellEnd"/>
      <w:r>
        <w:rPr>
          <w:rFonts w:ascii="Helvetica Neue" w:hAnsi="Helvetica Neue" w:cs="Helvetica Neue"/>
          <w:color w:val="353535"/>
        </w:rPr>
        <w:t>/2003/$', views.special_case_2003)</w:t>
      </w:r>
    </w:p>
    <w:p w14:paraId="2E2A54D3" w14:textId="77777777" w:rsidR="001F2399" w:rsidRDefault="001F2399" w:rsidP="001F2399">
      <w:pPr>
        <w:widowControl w:val="0"/>
        <w:numPr>
          <w:ilvl w:val="0"/>
          <w:numId w:val="9"/>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[0-9]{4})$', </w:t>
      </w:r>
      <w:proofErr w:type="spellStart"/>
      <w:r>
        <w:rPr>
          <w:rFonts w:ascii="Helvetica Neue" w:hAnsi="Helvetica Neue" w:cs="Helvetica Neue"/>
          <w:color w:val="353535"/>
        </w:rPr>
        <w:t>views.year_archive</w:t>
      </w:r>
      <w:proofErr w:type="spellEnd"/>
      <w:r>
        <w:rPr>
          <w:rFonts w:ascii="Helvetica Neue" w:hAnsi="Helvetica Neue" w:cs="Helvetica Neue"/>
          <w:color w:val="353535"/>
        </w:rPr>
        <w:t>)</w:t>
      </w:r>
    </w:p>
    <w:p w14:paraId="2904F586" w14:textId="77777777" w:rsidR="001F2399" w:rsidRDefault="001F2399" w:rsidP="001F2399">
      <w:pPr>
        <w:widowControl w:val="0"/>
        <w:numPr>
          <w:ilvl w:val="0"/>
          <w:numId w:val="9"/>
        </w:numPr>
        <w:autoSpaceDE w:val="0"/>
        <w:autoSpaceDN w:val="0"/>
        <w:adjustRightInd w:val="0"/>
        <w:ind w:left="0" w:firstLine="0"/>
        <w:rPr>
          <w:rFonts w:ascii="Helvetica Neue" w:hAnsi="Helvetica Neue" w:cs="Helvetica Neue"/>
          <w:color w:val="353535"/>
        </w:rPr>
      </w:pPr>
      <w:proofErr w:type="spellStart"/>
      <w:r>
        <w:rPr>
          <w:rFonts w:ascii="Helvetica Neue" w:hAnsi="Helvetica Neue" w:cs="Helvetica Neue"/>
          <w:color w:val="353535"/>
        </w:rPr>
        <w:t>url</w:t>
      </w:r>
      <w:proofErr w:type="spellEnd"/>
      <w:r>
        <w:rPr>
          <w:rFonts w:ascii="Helvetica Neue" w:hAnsi="Helvetica Neue" w:cs="Helvetica Neue"/>
          <w:color w:val="353535"/>
        </w:rPr>
        <w:t>(</w:t>
      </w:r>
      <w:proofErr w:type="spellStart"/>
      <w:r>
        <w:rPr>
          <w:rFonts w:ascii="Helvetica Neue" w:hAnsi="Helvetica Neue" w:cs="Helvetica Neue"/>
          <w:color w:val="353535"/>
        </w:rPr>
        <w:t>r'^articles</w:t>
      </w:r>
      <w:proofErr w:type="spellEnd"/>
      <w:r>
        <w:rPr>
          <w:rFonts w:ascii="Helvetica Neue" w:hAnsi="Helvetica Neue" w:cs="Helvetica Neue"/>
          <w:color w:val="353535"/>
        </w:rPr>
        <w:t>/</w:t>
      </w:r>
      <w:proofErr w:type="gramStart"/>
      <w:r>
        <w:rPr>
          <w:rFonts w:ascii="Helvetica Neue" w:hAnsi="Helvetica Neue" w:cs="Helvetica Neue"/>
          <w:color w:val="353535"/>
        </w:rPr>
        <w:t>(?P</w:t>
      </w:r>
      <w:proofErr w:type="gramEnd"/>
      <w:r>
        <w:rPr>
          <w:rFonts w:ascii="Helvetica Neue" w:hAnsi="Helvetica Neue" w:cs="Helvetica Neue"/>
          <w:color w:val="353535"/>
        </w:rPr>
        <w:t xml:space="preserve">[0-9]{4})/(?P[0-9]{2}$', </w:t>
      </w:r>
      <w:proofErr w:type="spellStart"/>
      <w:r>
        <w:rPr>
          <w:rFonts w:ascii="Helvetica Neue" w:hAnsi="Helvetica Neue" w:cs="Helvetica Neue"/>
          <w:color w:val="353535"/>
        </w:rPr>
        <w:t>views.month_archive</w:t>
      </w:r>
      <w:proofErr w:type="spellEnd"/>
      <w:r>
        <w:rPr>
          <w:rFonts w:ascii="Helvetica Neue" w:hAnsi="Helvetica Neue" w:cs="Helvetica Neue"/>
          <w:color w:val="353535"/>
        </w:rPr>
        <w:t>)</w:t>
      </w:r>
    </w:p>
    <w:p w14:paraId="3E4BEB79" w14:textId="77777777" w:rsidR="001F2399" w:rsidRDefault="001F2399" w:rsidP="001F2399">
      <w:pPr>
        <w:widowControl w:val="0"/>
        <w:autoSpaceDE w:val="0"/>
        <w:autoSpaceDN w:val="0"/>
        <w:adjustRightInd w:val="0"/>
        <w:rPr>
          <w:rFonts w:ascii="Helvetica Neue" w:hAnsi="Helvetica Neue" w:cs="Helvetica Neue"/>
          <w:color w:val="353535"/>
        </w:rPr>
      </w:pPr>
    </w:p>
    <w:p w14:paraId="019559FA" w14:textId="77777777" w:rsidR="001F2399" w:rsidRDefault="001F2399" w:rsidP="001F2399">
      <w:pPr>
        <w:widowControl w:val="0"/>
        <w:autoSpaceDE w:val="0"/>
        <w:autoSpaceDN w:val="0"/>
        <w:adjustRightInd w:val="0"/>
        <w:rPr>
          <w:rFonts w:ascii="Helvetica Neue" w:hAnsi="Helvetica Neue" w:cs="Helvetica Neue"/>
          <w:color w:val="353535"/>
        </w:rPr>
      </w:pPr>
    </w:p>
    <w:p w14:paraId="59A97734" w14:textId="77777777" w:rsidR="001F2399" w:rsidRDefault="001F2399" w:rsidP="001F2399">
      <w:pPr>
        <w:widowControl w:val="0"/>
        <w:autoSpaceDE w:val="0"/>
        <w:autoSpaceDN w:val="0"/>
        <w:adjustRightInd w:val="0"/>
        <w:rPr>
          <w:rFonts w:ascii="Helvetica Neue" w:hAnsi="Helvetica Neue" w:cs="Helvetica Neue"/>
          <w:color w:val="353535"/>
        </w:rPr>
      </w:pPr>
    </w:p>
    <w:p w14:paraId="554EE640" w14:textId="77777777" w:rsidR="001F2399" w:rsidRDefault="001F2399" w:rsidP="001F2399">
      <w:pPr>
        <w:widowControl w:val="0"/>
        <w:autoSpaceDE w:val="0"/>
        <w:autoSpaceDN w:val="0"/>
        <w:adjustRightInd w:val="0"/>
        <w:rPr>
          <w:rFonts w:ascii="Helvetica Neue" w:hAnsi="Helvetica Neue" w:cs="Helvetica Neue"/>
          <w:color w:val="353535"/>
        </w:rPr>
      </w:pPr>
    </w:p>
    <w:p w14:paraId="4EE3FAD1" w14:textId="77777777" w:rsidR="001F2399" w:rsidRDefault="001F2399" w:rsidP="001F2399">
      <w:pPr>
        <w:widowControl w:val="0"/>
        <w:autoSpaceDE w:val="0"/>
        <w:autoSpaceDN w:val="0"/>
        <w:adjustRightInd w:val="0"/>
        <w:rPr>
          <w:rFonts w:ascii="Helvetica Neue" w:hAnsi="Helvetica Neue" w:cs="Helvetica Neue"/>
          <w:b/>
          <w:bCs/>
          <w:color w:val="353535"/>
        </w:rPr>
      </w:pPr>
    </w:p>
    <w:p w14:paraId="1B1A0E67" w14:textId="77777777" w:rsidR="001F2399" w:rsidRDefault="001F2399" w:rsidP="001F2399">
      <w:pPr>
        <w:widowControl w:val="0"/>
        <w:autoSpaceDE w:val="0"/>
        <w:autoSpaceDN w:val="0"/>
        <w:adjustRightInd w:val="0"/>
        <w:rPr>
          <w:rFonts w:ascii="Helvetica Neue" w:hAnsi="Helvetica Neue" w:cs="Helvetica Neue"/>
          <w:color w:val="353535"/>
        </w:rPr>
      </w:pPr>
    </w:p>
    <w:p w14:paraId="51A73D2A" w14:textId="77777777" w:rsidR="00F675B1" w:rsidRDefault="001F2399"/>
    <w:sectPr w:rsidR="00F675B1" w:rsidSect="007C75F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399"/>
    <w:rsid w:val="001F2399"/>
    <w:rsid w:val="00593472"/>
    <w:rsid w:val="00B3275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BD714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178154">
      <w:bodyDiv w:val="1"/>
      <w:marLeft w:val="0"/>
      <w:marRight w:val="0"/>
      <w:marTop w:val="0"/>
      <w:marBottom w:val="0"/>
      <w:divBdr>
        <w:top w:val="none" w:sz="0" w:space="0" w:color="auto"/>
        <w:left w:val="none" w:sz="0" w:space="0" w:color="auto"/>
        <w:bottom w:val="none" w:sz="0" w:space="0" w:color="auto"/>
        <w:right w:val="none" w:sz="0" w:space="0" w:color="auto"/>
      </w:divBdr>
    </w:div>
    <w:div w:id="15823299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s://docs.python.org/2/library/re.html" TargetMode="External"/><Relationship Id="rId7" Type="http://schemas.openxmlformats.org/officeDocument/2006/relationships/hyperlink" Target="https://regexone.com/" TargetMode="External"/><Relationship Id="rId8" Type="http://schemas.openxmlformats.org/officeDocument/2006/relationships/hyperlink" Target="https://regex101.com/"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1583</Words>
  <Characters>9027</Characters>
  <Application>Microsoft Macintosh Word</Application>
  <DocSecurity>0</DocSecurity>
  <Lines>75</Lines>
  <Paragraphs>21</Paragraphs>
  <ScaleCrop>false</ScaleCrop>
  <LinksUpToDate>false</LinksUpToDate>
  <CharactersWithSpaces>10589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Navin Albert</dc:creator>
  <cp:keywords/>
  <dc:description/>
  <cp:lastModifiedBy>Navin Albert</cp:lastModifiedBy>
  <cp:revision>1</cp:revision>
  <dcterms:created xsi:type="dcterms:W3CDTF">2017-11-15T20:46:00Z</dcterms:created>
  <dcterms:modified xsi:type="dcterms:W3CDTF">2017-11-15T20:48:00Z</dcterms:modified>
</cp:coreProperties>
</file>